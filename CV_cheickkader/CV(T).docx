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F3AF1B" w14:textId="77777777" w:rsidR="00911808" w:rsidRPr="001F1939" w:rsidRDefault="00594E4C" w:rsidP="002344E7">
      <w:pPr>
        <w:jc w:val="center"/>
        <w:rPr>
          <w:rFonts w:ascii="Verdana" w:hAnsi="Verdana"/>
          <w:b/>
          <w:sz w:val="26"/>
          <w:szCs w:val="26"/>
        </w:rPr>
      </w:pPr>
      <w:r w:rsidRPr="001F1939">
        <w:rPr>
          <w:rFonts w:ascii="Verdana" w:hAnsi="Verdana"/>
          <w:b/>
          <w:sz w:val="26"/>
          <w:szCs w:val="26"/>
        </w:rPr>
        <w:t>Cheick</w:t>
      </w:r>
      <w:r w:rsidR="00070778" w:rsidRPr="001F1939">
        <w:rPr>
          <w:rFonts w:ascii="Verdana" w:hAnsi="Verdana"/>
          <w:b/>
          <w:sz w:val="26"/>
          <w:szCs w:val="26"/>
        </w:rPr>
        <w:t xml:space="preserve"> Kader</w:t>
      </w:r>
      <w:r w:rsidRPr="001F1939">
        <w:rPr>
          <w:rFonts w:ascii="Verdana" w:hAnsi="Verdana"/>
          <w:b/>
          <w:sz w:val="26"/>
          <w:szCs w:val="26"/>
        </w:rPr>
        <w:t xml:space="preserve"> OUEDRAOGO</w:t>
      </w:r>
      <w:r w:rsidR="002A410D" w:rsidRPr="001F1939">
        <w:rPr>
          <w:rFonts w:ascii="Verdana" w:hAnsi="Verdana"/>
          <w:b/>
          <w:sz w:val="26"/>
          <w:szCs w:val="26"/>
        </w:rPr>
        <w:t xml:space="preserve"> (</w:t>
      </w:r>
      <w:r w:rsidR="002A410D" w:rsidRPr="001F1939">
        <w:rPr>
          <w:rFonts w:ascii="Verdana" w:hAnsi="Verdana"/>
          <w:b/>
          <w:sz w:val="26"/>
          <w:szCs w:val="26"/>
        </w:rPr>
        <w:t>魏希哲</w:t>
      </w:r>
      <w:r w:rsidR="002A410D" w:rsidRPr="001F1939">
        <w:rPr>
          <w:rFonts w:ascii="Verdana" w:hAnsi="Verdana"/>
          <w:b/>
          <w:sz w:val="26"/>
          <w:szCs w:val="26"/>
        </w:rPr>
        <w:t>)</w:t>
      </w:r>
    </w:p>
    <w:p w14:paraId="539178CC" w14:textId="77777777" w:rsidR="00594E4C" w:rsidRPr="001F1939" w:rsidRDefault="00D65395" w:rsidP="007E2715">
      <w:pPr>
        <w:ind w:left="-432"/>
        <w:jc w:val="center"/>
        <w:rPr>
          <w:rFonts w:ascii="Verdana" w:eastAsia="DengXian" w:hAnsi="Verdana" w:cs="Tahoma"/>
          <w:color w:val="000000" w:themeColor="text1"/>
          <w:sz w:val="18"/>
          <w:szCs w:val="18"/>
        </w:rPr>
      </w:pPr>
      <w:r w:rsidRPr="001F1939">
        <w:rPr>
          <w:rFonts w:ascii="Segoe UI Emoji" w:hAnsi="Segoe UI Emoji" w:cs="Segoe UI Emoji"/>
          <w:b/>
          <w:color w:val="70AD47" w:themeColor="accent6"/>
        </w:rPr>
        <w:t>📞</w:t>
      </w:r>
      <w:r w:rsidRPr="001F1939">
        <w:rPr>
          <w:rFonts w:ascii="Verdana" w:eastAsia="DengXian" w:hAnsi="Verdana" w:cs="Tahoma"/>
          <w:b/>
          <w:color w:val="538135" w:themeColor="accent6" w:themeShade="BF"/>
          <w:sz w:val="18"/>
          <w:szCs w:val="18"/>
        </w:rPr>
        <w:t>+(</w:t>
      </w:r>
      <w:r w:rsidR="008D5EFC" w:rsidRPr="001F1939">
        <w:rPr>
          <w:rFonts w:ascii="Verdana" w:eastAsia="DengXian" w:hAnsi="Verdana" w:cs="Tahoma"/>
          <w:b/>
          <w:color w:val="538135" w:themeColor="accent6" w:themeShade="BF"/>
          <w:sz w:val="18"/>
          <w:szCs w:val="18"/>
          <w:u w:val="single"/>
        </w:rPr>
        <w:t>886)958-009-342</w:t>
      </w:r>
      <w:r w:rsidR="003E41E0" w:rsidRPr="001F1939">
        <w:rPr>
          <w:rFonts w:ascii="Verdana" w:eastAsia="DengXian" w:hAnsi="Verdana" w:cs="Tahoma"/>
          <w:color w:val="538135" w:themeColor="accent6" w:themeShade="BF"/>
          <w:sz w:val="18"/>
          <w:szCs w:val="18"/>
          <w:u w:val="single"/>
        </w:rPr>
        <w:t xml:space="preserve"> </w:t>
      </w:r>
      <w:r w:rsidR="008D5EFC" w:rsidRPr="001F1939">
        <w:rPr>
          <w:rFonts w:ascii="Verdana" w:eastAsia="DengXian" w:hAnsi="Verdana" w:cs="Tahoma"/>
          <w:sz w:val="18"/>
          <w:szCs w:val="18"/>
          <w:u w:val="single"/>
          <w:shd w:val="pct15" w:color="auto" w:fill="FFFFFF"/>
        </w:rPr>
        <w:t>|</w:t>
      </w:r>
      <w:r w:rsidR="002D373A" w:rsidRPr="001F1939">
        <w:rPr>
          <w:rFonts w:ascii="Verdana" w:eastAsia="DengXian" w:hAnsi="Verdana" w:cs="Segoe UI Emoji"/>
          <w:b/>
          <w:sz w:val="18"/>
          <w:szCs w:val="18"/>
        </w:rPr>
        <w:t xml:space="preserve"> </w:t>
      </w:r>
      <w:r w:rsidR="002D373A" w:rsidRPr="001F1939">
        <w:rPr>
          <w:rFonts w:ascii="Segoe UI Emoji" w:eastAsia="DengXian" w:hAnsi="Segoe UI Emoji" w:cs="Segoe UI Emoji"/>
          <w:b/>
        </w:rPr>
        <w:t>✉</w:t>
      </w:r>
      <w:r w:rsidR="002D373A" w:rsidRPr="001F1939">
        <w:rPr>
          <w:rFonts w:ascii="Verdana" w:eastAsia="DengXian" w:hAnsi="Verdana" w:cs="Tahoma"/>
          <w:b/>
        </w:rPr>
        <w:t xml:space="preserve">️ </w:t>
      </w:r>
      <w:hyperlink r:id="rId8" w:history="1">
        <w:r w:rsidR="002D373A" w:rsidRPr="001F1939">
          <w:rPr>
            <w:rStyle w:val="Hyperlink"/>
            <w:rFonts w:ascii="Verdana" w:eastAsia="DengXian" w:hAnsi="Verdana" w:cs="Tahoma"/>
            <w:b/>
            <w:color w:val="auto"/>
            <w:sz w:val="18"/>
            <w:szCs w:val="18"/>
          </w:rPr>
          <w:t>kader.oued@hotmail.fr</w:t>
        </w:r>
      </w:hyperlink>
      <w:r w:rsidR="00213EEB" w:rsidRPr="001F1939">
        <w:rPr>
          <w:rStyle w:val="Hyperlink"/>
          <w:rFonts w:ascii="Verdana" w:eastAsia="DengXian" w:hAnsi="Verdana" w:cs="Tahoma"/>
          <w:color w:val="auto"/>
          <w:sz w:val="18"/>
          <w:szCs w:val="18"/>
          <w:u w:val="none"/>
        </w:rPr>
        <w:t xml:space="preserve"> </w:t>
      </w:r>
      <w:r w:rsidR="008D5EFC" w:rsidRPr="001F1939">
        <w:rPr>
          <w:rStyle w:val="Hyperlink"/>
          <w:rFonts w:ascii="Verdana" w:eastAsia="DengXian" w:hAnsi="Verdana" w:cs="Tahoma"/>
          <w:color w:val="auto"/>
          <w:sz w:val="18"/>
          <w:szCs w:val="18"/>
          <w:u w:val="none"/>
          <w:shd w:val="pct15" w:color="auto" w:fill="FFFFFF"/>
        </w:rPr>
        <w:t>|</w:t>
      </w:r>
      <w:r w:rsidR="003E41E0" w:rsidRPr="001F1939">
        <w:rPr>
          <w:rStyle w:val="Hyperlink"/>
          <w:rFonts w:ascii="Verdana" w:eastAsia="DengXian" w:hAnsi="Verdana" w:cs="Tahoma"/>
          <w:color w:val="auto"/>
          <w:sz w:val="18"/>
          <w:szCs w:val="18"/>
          <w:u w:val="none"/>
        </w:rPr>
        <w:t xml:space="preserve"> </w:t>
      </w:r>
      <w:r w:rsidR="001F1939" w:rsidRPr="001F1939">
        <w:rPr>
          <w:rStyle w:val="Hyperlink"/>
          <w:rFonts w:ascii="Segoe UI Emoji" w:eastAsia="DengXian" w:hAnsi="Segoe UI Emoji" w:cs="Segoe UI Emoji"/>
          <w:b/>
          <w:color w:val="4472C4" w:themeColor="accent1"/>
          <w:u w:val="none"/>
        </w:rPr>
        <w:t>🔗</w:t>
      </w:r>
      <w:r w:rsidR="00EA2556" w:rsidRPr="001F1939">
        <w:rPr>
          <w:rStyle w:val="Hyperlink"/>
          <w:rFonts w:ascii="Verdana" w:eastAsia="DengXian" w:hAnsi="Verdana" w:cs="Tahoma"/>
          <w:b/>
          <w:color w:val="4472C4" w:themeColor="accent1"/>
          <w:sz w:val="18"/>
          <w:szCs w:val="18"/>
        </w:rPr>
        <w:t>linkedin.com/in/cheick-ouedraogo-b452b494/</w:t>
      </w:r>
    </w:p>
    <w:p w14:paraId="0ED409B9" w14:textId="77777777" w:rsidR="00E22448" w:rsidRPr="00295DEB" w:rsidRDefault="00E22448" w:rsidP="00BF5CF6">
      <w:pPr>
        <w:jc w:val="both"/>
        <w:rPr>
          <w:b/>
          <w:bCs/>
          <w:kern w:val="0"/>
          <w:sz w:val="30"/>
          <w:szCs w:val="30"/>
        </w:rPr>
      </w:pPr>
    </w:p>
    <w:p w14:paraId="7785A8FD" w14:textId="77777777" w:rsidR="00911808" w:rsidRPr="001F1939" w:rsidRDefault="00E22448" w:rsidP="008D5EFC">
      <w:pPr>
        <w:pBdr>
          <w:bottom w:val="single" w:sz="4" w:space="1" w:color="auto"/>
        </w:pBdr>
        <w:snapToGrid w:val="0"/>
        <w:jc w:val="both"/>
        <w:rPr>
          <w:rFonts w:ascii="Verdana" w:hAnsi="Verdana"/>
          <w:b/>
          <w:bCs/>
          <w:caps/>
          <w:kern w:val="0"/>
          <w:sz w:val="30"/>
          <w:szCs w:val="30"/>
        </w:rPr>
      </w:pPr>
      <w:r w:rsidRPr="001F1939">
        <w:rPr>
          <w:rFonts w:ascii="Verdana" w:hAnsi="Verdana"/>
          <w:b/>
          <w:bCs/>
          <w:caps/>
          <w:kern w:val="0"/>
          <w:sz w:val="30"/>
          <w:szCs w:val="30"/>
        </w:rPr>
        <w:t>Summary</w:t>
      </w:r>
      <w:r w:rsidR="00AD35D7" w:rsidRPr="001F1939">
        <w:rPr>
          <w:rFonts w:ascii="Verdana" w:hAnsi="Verdana"/>
          <w:b/>
          <w:bCs/>
          <w:caps/>
          <w:kern w:val="0"/>
          <w:sz w:val="30"/>
          <w:szCs w:val="30"/>
        </w:rPr>
        <w:t>:</w:t>
      </w:r>
      <w:r w:rsidR="00E36010" w:rsidRPr="001F1939">
        <w:rPr>
          <w:rFonts w:ascii="Verdana" w:hAnsi="Verdana"/>
          <w:b/>
          <w:bCs/>
          <w:caps/>
          <w:kern w:val="0"/>
          <w:sz w:val="30"/>
          <w:szCs w:val="30"/>
        </w:rPr>
        <w:t xml:space="preserve"> </w:t>
      </w:r>
      <w:r w:rsidR="0073480B" w:rsidRPr="001F1939">
        <w:rPr>
          <w:rFonts w:ascii="Verdana" w:hAnsi="Verdana"/>
          <w:b/>
          <w:bCs/>
          <w:caps/>
          <w:kern w:val="0"/>
          <w:sz w:val="30"/>
          <w:szCs w:val="30"/>
        </w:rPr>
        <w:t>S</w:t>
      </w:r>
      <w:r w:rsidR="00ED7B83" w:rsidRPr="001F1939">
        <w:rPr>
          <w:rFonts w:ascii="Verdana" w:hAnsi="Verdana"/>
          <w:b/>
          <w:bCs/>
          <w:caps/>
          <w:kern w:val="0"/>
          <w:sz w:val="30"/>
          <w:szCs w:val="30"/>
        </w:rPr>
        <w:t>ystems</w:t>
      </w:r>
      <w:r w:rsidR="00D65395" w:rsidRPr="001F1939">
        <w:rPr>
          <w:rFonts w:ascii="Verdana" w:hAnsi="Verdana"/>
          <w:b/>
          <w:bCs/>
          <w:caps/>
          <w:kern w:val="0"/>
          <w:sz w:val="30"/>
          <w:szCs w:val="30"/>
        </w:rPr>
        <w:t>-</w:t>
      </w:r>
      <w:r w:rsidR="00DC7A68" w:rsidRPr="001F1939">
        <w:rPr>
          <w:rFonts w:ascii="Verdana" w:hAnsi="Verdana"/>
          <w:b/>
          <w:bCs/>
          <w:caps/>
          <w:kern w:val="0"/>
          <w:sz w:val="30"/>
          <w:szCs w:val="30"/>
        </w:rPr>
        <w:t>NETWORK</w:t>
      </w:r>
      <w:r w:rsidR="00D65395" w:rsidRPr="001F1939">
        <w:rPr>
          <w:rFonts w:ascii="Verdana" w:hAnsi="Verdana"/>
          <w:b/>
          <w:bCs/>
          <w:caps/>
          <w:kern w:val="0"/>
          <w:sz w:val="30"/>
          <w:szCs w:val="30"/>
        </w:rPr>
        <w:t>-</w:t>
      </w:r>
      <w:r w:rsidR="00ED7B83" w:rsidRPr="001F1939">
        <w:rPr>
          <w:rFonts w:ascii="Verdana" w:hAnsi="Verdana"/>
          <w:b/>
          <w:bCs/>
          <w:caps/>
          <w:kern w:val="0"/>
          <w:sz w:val="30"/>
          <w:szCs w:val="30"/>
        </w:rPr>
        <w:t>Engineer</w:t>
      </w:r>
    </w:p>
    <w:p w14:paraId="5DB0E73F" w14:textId="77777777" w:rsidR="009648DB" w:rsidRPr="004E3BCF" w:rsidRDefault="009648DB" w:rsidP="004E3BCF">
      <w:pPr>
        <w:pStyle w:val="ListParagraph"/>
        <w:widowControl/>
        <w:numPr>
          <w:ilvl w:val="0"/>
          <w:numId w:val="30"/>
        </w:numPr>
        <w:ind w:leftChars="0"/>
        <w:jc w:val="both"/>
        <w:rPr>
          <w:rFonts w:ascii="Verdana" w:hAnsi="Verdana"/>
          <w:sz w:val="18"/>
          <w:szCs w:val="18"/>
        </w:rPr>
      </w:pPr>
      <w:r w:rsidRPr="004E3BCF">
        <w:rPr>
          <w:rFonts w:ascii="Verdana" w:hAnsi="Verdana"/>
          <w:sz w:val="19"/>
          <w:szCs w:val="19"/>
        </w:rPr>
        <w:t>(</w:t>
      </w:r>
      <w:r w:rsidR="006726B8" w:rsidRPr="004E3BCF">
        <w:rPr>
          <w:rFonts w:ascii="Verdana" w:hAnsi="Verdana"/>
          <w:b/>
          <w:sz w:val="18"/>
          <w:szCs w:val="18"/>
        </w:rPr>
        <w:t>7</w:t>
      </w:r>
      <w:r w:rsidR="009D0825" w:rsidRPr="004E3BCF">
        <w:rPr>
          <w:rFonts w:ascii="Verdana" w:hAnsi="Verdana"/>
          <w:sz w:val="18"/>
          <w:szCs w:val="18"/>
        </w:rPr>
        <w:t>) years of w</w:t>
      </w:r>
      <w:r w:rsidRPr="004E3BCF">
        <w:rPr>
          <w:rFonts w:ascii="Verdana" w:hAnsi="Verdana"/>
          <w:sz w:val="18"/>
          <w:szCs w:val="18"/>
        </w:rPr>
        <w:t>ork Experience as</w:t>
      </w:r>
      <w:r w:rsidR="00204F8D" w:rsidRPr="004E3BCF">
        <w:rPr>
          <w:rFonts w:ascii="Verdana" w:hAnsi="Verdana"/>
          <w:sz w:val="18"/>
          <w:szCs w:val="18"/>
        </w:rPr>
        <w:t xml:space="preserve"> </w:t>
      </w:r>
      <w:r w:rsidRPr="004E3BCF">
        <w:rPr>
          <w:rFonts w:ascii="Verdana" w:hAnsi="Verdana"/>
          <w:sz w:val="18"/>
          <w:szCs w:val="18"/>
        </w:rPr>
        <w:t>Computer</w:t>
      </w:r>
      <w:r w:rsidR="00415E41" w:rsidRPr="004E3BCF">
        <w:rPr>
          <w:rFonts w:ascii="Verdana" w:hAnsi="Verdana"/>
          <w:sz w:val="18"/>
          <w:szCs w:val="18"/>
        </w:rPr>
        <w:t xml:space="preserve"> HW/SW</w:t>
      </w:r>
      <w:r w:rsidRPr="004E3BCF">
        <w:rPr>
          <w:rFonts w:ascii="Verdana" w:hAnsi="Verdana"/>
          <w:sz w:val="18"/>
          <w:szCs w:val="18"/>
        </w:rPr>
        <w:t xml:space="preserve"> Network Engineer (F.A.E)</w:t>
      </w:r>
      <w:r w:rsidR="00D64298" w:rsidRPr="004E3BCF">
        <w:rPr>
          <w:rFonts w:ascii="Verdana" w:hAnsi="Verdana"/>
          <w:sz w:val="18"/>
          <w:szCs w:val="18"/>
        </w:rPr>
        <w:t>.</w:t>
      </w:r>
    </w:p>
    <w:p w14:paraId="66A4471B" w14:textId="13E2DFC0" w:rsidR="009648DB" w:rsidRPr="004E3BCF" w:rsidRDefault="00D64298" w:rsidP="004E3BCF">
      <w:pPr>
        <w:pStyle w:val="ListParagraph"/>
        <w:widowControl/>
        <w:numPr>
          <w:ilvl w:val="0"/>
          <w:numId w:val="30"/>
        </w:numPr>
        <w:ind w:leftChars="0"/>
        <w:jc w:val="both"/>
        <w:rPr>
          <w:rFonts w:ascii="Verdana" w:hAnsi="Verdana"/>
          <w:sz w:val="18"/>
          <w:szCs w:val="18"/>
        </w:rPr>
      </w:pPr>
      <w:r w:rsidRPr="004E3BCF">
        <w:rPr>
          <w:rFonts w:ascii="Verdana" w:hAnsi="Verdana"/>
          <w:sz w:val="18"/>
          <w:szCs w:val="18"/>
        </w:rPr>
        <w:t xml:space="preserve">Strong Networking Knowledges </w:t>
      </w:r>
      <w:r w:rsidR="009B5A93" w:rsidRPr="004E3BCF">
        <w:rPr>
          <w:rFonts w:ascii="Verdana" w:hAnsi="Verdana"/>
          <w:sz w:val="18"/>
          <w:szCs w:val="18"/>
        </w:rPr>
        <w:t>about:</w:t>
      </w:r>
      <w:r w:rsidRPr="004E3BCF">
        <w:rPr>
          <w:rFonts w:ascii="Verdana" w:hAnsi="Verdana"/>
          <w:sz w:val="18"/>
          <w:szCs w:val="18"/>
        </w:rPr>
        <w:t xml:space="preserve"> L2/L3 Switches, Routers, Firewalls, Servers, Cloud (AWS, Advantech WISE-Edge365</w:t>
      </w:r>
      <w:r w:rsidR="00910621">
        <w:rPr>
          <w:rFonts w:ascii="Verdana" w:hAnsi="Verdana"/>
          <w:sz w:val="18"/>
          <w:szCs w:val="18"/>
        </w:rPr>
        <w:t>, Kubernetes</w:t>
      </w:r>
      <w:r w:rsidRPr="004E3BCF">
        <w:rPr>
          <w:rFonts w:ascii="Verdana" w:hAnsi="Verdana"/>
          <w:sz w:val="18"/>
          <w:szCs w:val="18"/>
        </w:rPr>
        <w:t xml:space="preserve">), IoT Solutions, &amp; Wireless communications (LTE, LPWAN, WIFI, </w:t>
      </w:r>
      <w:r w:rsidR="009B5A93" w:rsidRPr="004E3BCF">
        <w:rPr>
          <w:rFonts w:ascii="Verdana" w:hAnsi="Verdana"/>
          <w:sz w:val="18"/>
          <w:szCs w:val="18"/>
        </w:rPr>
        <w:t>Lora</w:t>
      </w:r>
      <w:r w:rsidRPr="004E3BCF">
        <w:rPr>
          <w:rFonts w:ascii="Verdana" w:hAnsi="Verdana"/>
          <w:sz w:val="18"/>
          <w:szCs w:val="18"/>
        </w:rPr>
        <w:t>, NB-IoT…).</w:t>
      </w:r>
    </w:p>
    <w:p w14:paraId="4748D43D" w14:textId="08FE8C02" w:rsidR="009648DB" w:rsidRPr="004E3BCF" w:rsidRDefault="009648DB" w:rsidP="004E3BCF">
      <w:pPr>
        <w:pStyle w:val="ListParagraph"/>
        <w:widowControl/>
        <w:numPr>
          <w:ilvl w:val="0"/>
          <w:numId w:val="30"/>
        </w:numPr>
        <w:ind w:leftChars="0"/>
        <w:jc w:val="both"/>
        <w:rPr>
          <w:rFonts w:ascii="Verdana" w:hAnsi="Verdana"/>
          <w:sz w:val="18"/>
          <w:szCs w:val="18"/>
          <w:lang w:val="fr-FR"/>
        </w:rPr>
      </w:pPr>
      <w:r w:rsidRPr="004E3BCF">
        <w:rPr>
          <w:rFonts w:ascii="Verdana" w:hAnsi="Verdana"/>
          <w:sz w:val="18"/>
          <w:szCs w:val="18"/>
          <w:lang w:val="fr-FR"/>
        </w:rPr>
        <w:t>Programing Language skill</w:t>
      </w:r>
      <w:r w:rsidR="00D64298" w:rsidRPr="004E3BCF">
        <w:rPr>
          <w:rFonts w:ascii="Verdana" w:hAnsi="Verdana"/>
          <w:sz w:val="18"/>
          <w:szCs w:val="18"/>
          <w:lang w:val="fr-FR"/>
        </w:rPr>
        <w:t xml:space="preserve"> : </w:t>
      </w:r>
      <w:r w:rsidRPr="004E3BCF">
        <w:rPr>
          <w:rFonts w:ascii="Verdana" w:hAnsi="Verdana"/>
          <w:sz w:val="18"/>
          <w:szCs w:val="18"/>
          <w:lang w:val="fr-FR"/>
        </w:rPr>
        <w:t>Python</w:t>
      </w:r>
      <w:r w:rsidR="00EC07D6" w:rsidRPr="004E3BCF">
        <w:rPr>
          <w:rFonts w:ascii="Verdana" w:hAnsi="Verdana"/>
          <w:sz w:val="18"/>
          <w:szCs w:val="18"/>
          <w:lang w:val="fr-FR"/>
        </w:rPr>
        <w:t>/</w:t>
      </w:r>
      <w:r w:rsidR="00910621">
        <w:rPr>
          <w:rFonts w:ascii="Verdana" w:hAnsi="Verdana"/>
          <w:sz w:val="18"/>
          <w:szCs w:val="18"/>
          <w:lang w:val="fr-FR"/>
        </w:rPr>
        <w:t>Goland</w:t>
      </w:r>
      <w:r w:rsidR="00D64298" w:rsidRPr="004E3BCF">
        <w:rPr>
          <w:rFonts w:ascii="Verdana" w:hAnsi="Verdana"/>
          <w:sz w:val="18"/>
          <w:szCs w:val="18"/>
          <w:lang w:val="fr-FR"/>
        </w:rPr>
        <w:t>.</w:t>
      </w:r>
    </w:p>
    <w:p w14:paraId="5003048C" w14:textId="77777777" w:rsidR="009648DB" w:rsidRPr="004E3BCF" w:rsidRDefault="00D64298" w:rsidP="004E3BCF">
      <w:pPr>
        <w:pStyle w:val="ListParagraph"/>
        <w:widowControl/>
        <w:numPr>
          <w:ilvl w:val="0"/>
          <w:numId w:val="30"/>
        </w:numPr>
        <w:ind w:leftChars="0"/>
        <w:jc w:val="both"/>
        <w:rPr>
          <w:rFonts w:ascii="Verdana" w:hAnsi="Verdana"/>
          <w:sz w:val="18"/>
          <w:szCs w:val="18"/>
        </w:rPr>
      </w:pPr>
      <w:r w:rsidRPr="004E3BCF">
        <w:rPr>
          <w:rFonts w:ascii="Verdana" w:hAnsi="Verdana"/>
          <w:sz w:val="18"/>
          <w:szCs w:val="18"/>
        </w:rPr>
        <w:t>Hardware troubleshooting Skills (Assembly, Maintenance &amp; Deployment).</w:t>
      </w:r>
    </w:p>
    <w:p w14:paraId="1ED24747" w14:textId="77777777" w:rsidR="009648DB" w:rsidRPr="004E3BCF" w:rsidRDefault="009B5A93" w:rsidP="004E3BCF">
      <w:pPr>
        <w:pStyle w:val="ListParagraph"/>
        <w:widowControl/>
        <w:numPr>
          <w:ilvl w:val="0"/>
          <w:numId w:val="30"/>
        </w:numPr>
        <w:ind w:leftChars="0"/>
        <w:jc w:val="both"/>
        <w:rPr>
          <w:rFonts w:ascii="Verdana" w:hAnsi="Verdana"/>
          <w:sz w:val="18"/>
          <w:szCs w:val="18"/>
        </w:rPr>
      </w:pPr>
      <w:r w:rsidRPr="004E3BCF">
        <w:rPr>
          <w:rFonts w:ascii="Verdana" w:hAnsi="Verdana"/>
          <w:sz w:val="18"/>
          <w:szCs w:val="18"/>
        </w:rPr>
        <w:t>Certification:</w:t>
      </w:r>
      <w:r w:rsidR="00B72376" w:rsidRPr="004E3BCF">
        <w:rPr>
          <w:rFonts w:ascii="Verdana" w:hAnsi="Verdana"/>
          <w:sz w:val="18"/>
          <w:szCs w:val="18"/>
        </w:rPr>
        <w:t xml:space="preserve"> CCNA (2022), AWS (2022), Advantech IoT (2023)</w:t>
      </w:r>
      <w:r w:rsidR="001157E6">
        <w:rPr>
          <w:rFonts w:ascii="Verdana" w:hAnsi="Verdana"/>
          <w:sz w:val="18"/>
          <w:szCs w:val="18"/>
        </w:rPr>
        <w:t>,</w:t>
      </w:r>
      <w:r w:rsidR="00371BCA">
        <w:rPr>
          <w:rFonts w:ascii="Verdana" w:hAnsi="Verdana"/>
          <w:sz w:val="18"/>
          <w:szCs w:val="18"/>
        </w:rPr>
        <w:t xml:space="preserve"> Google IT Support</w:t>
      </w:r>
      <w:r w:rsidR="009056B4">
        <w:rPr>
          <w:rFonts w:ascii="Verdana" w:hAnsi="Verdana"/>
          <w:sz w:val="18"/>
          <w:szCs w:val="18"/>
        </w:rPr>
        <w:t xml:space="preserve"> (2023)</w:t>
      </w:r>
    </w:p>
    <w:p w14:paraId="04052F29" w14:textId="38F1FEB2" w:rsidR="002D1F2D" w:rsidRPr="004E3BCF" w:rsidRDefault="009B5A93" w:rsidP="004E3BCF">
      <w:pPr>
        <w:pStyle w:val="ListParagraph"/>
        <w:widowControl/>
        <w:numPr>
          <w:ilvl w:val="0"/>
          <w:numId w:val="30"/>
        </w:numPr>
        <w:ind w:leftChars="0"/>
        <w:jc w:val="both"/>
        <w:rPr>
          <w:rFonts w:ascii="Verdana" w:hAnsi="Verdana"/>
          <w:sz w:val="18"/>
          <w:szCs w:val="18"/>
        </w:rPr>
      </w:pPr>
      <w:r w:rsidRPr="004E3BCF">
        <w:rPr>
          <w:rFonts w:ascii="Verdana" w:hAnsi="Verdana"/>
          <w:sz w:val="18"/>
          <w:szCs w:val="18"/>
        </w:rPr>
        <w:t>Multilingual</w:t>
      </w:r>
      <w:r w:rsidR="00F528D3">
        <w:rPr>
          <w:rFonts w:ascii="Verdana" w:hAnsi="Verdana"/>
          <w:sz w:val="18"/>
          <w:szCs w:val="18"/>
        </w:rPr>
        <w:t>ism</w:t>
      </w:r>
      <w:r w:rsidRPr="004E3BCF">
        <w:rPr>
          <w:rFonts w:ascii="Verdana" w:hAnsi="Verdana"/>
          <w:sz w:val="18"/>
          <w:szCs w:val="18"/>
        </w:rPr>
        <w:t>:</w:t>
      </w:r>
      <w:r w:rsidR="009648DB" w:rsidRPr="004E3BCF">
        <w:rPr>
          <w:rFonts w:ascii="Verdana" w:hAnsi="Verdana"/>
          <w:sz w:val="18"/>
          <w:szCs w:val="18"/>
        </w:rPr>
        <w:t xml:space="preserve"> </w:t>
      </w:r>
      <w:r w:rsidR="00D274C6" w:rsidRPr="004E3BCF">
        <w:rPr>
          <w:rFonts w:ascii="Verdana" w:hAnsi="Verdana"/>
          <w:sz w:val="18"/>
          <w:szCs w:val="18"/>
        </w:rPr>
        <w:t>French</w:t>
      </w:r>
      <w:r w:rsidR="00D274C6">
        <w:rPr>
          <w:rFonts w:ascii="Verdana" w:hAnsi="Verdana"/>
          <w:sz w:val="18"/>
          <w:szCs w:val="18"/>
        </w:rPr>
        <w:t xml:space="preserve"> (</w:t>
      </w:r>
      <w:r w:rsidR="00CE76C7">
        <w:rPr>
          <w:rFonts w:ascii="Verdana" w:hAnsi="Verdana"/>
          <w:sz w:val="18"/>
          <w:szCs w:val="18"/>
        </w:rPr>
        <w:t>Native)</w:t>
      </w:r>
      <w:r w:rsidR="009648DB" w:rsidRPr="004E3BCF">
        <w:rPr>
          <w:rFonts w:ascii="Verdana" w:hAnsi="Verdana"/>
          <w:sz w:val="18"/>
          <w:szCs w:val="18"/>
        </w:rPr>
        <w:t xml:space="preserve">, </w:t>
      </w:r>
      <w:r w:rsidR="00D274C6" w:rsidRPr="004E3BCF">
        <w:rPr>
          <w:rFonts w:ascii="Verdana" w:hAnsi="Verdana"/>
          <w:sz w:val="18"/>
          <w:szCs w:val="18"/>
        </w:rPr>
        <w:t>English</w:t>
      </w:r>
      <w:r w:rsidR="00D274C6">
        <w:rPr>
          <w:rFonts w:ascii="Verdana" w:hAnsi="Verdana"/>
          <w:sz w:val="18"/>
          <w:szCs w:val="18"/>
        </w:rPr>
        <w:t xml:space="preserve"> (</w:t>
      </w:r>
      <w:r w:rsidR="00CE76C7">
        <w:rPr>
          <w:rFonts w:ascii="Verdana" w:hAnsi="Verdana"/>
          <w:sz w:val="18"/>
          <w:szCs w:val="18"/>
        </w:rPr>
        <w:t>Fluent)</w:t>
      </w:r>
      <w:r w:rsidR="009648DB" w:rsidRPr="004E3BCF">
        <w:rPr>
          <w:rFonts w:ascii="Verdana" w:hAnsi="Verdana"/>
          <w:sz w:val="18"/>
          <w:szCs w:val="18"/>
        </w:rPr>
        <w:t xml:space="preserve">, </w:t>
      </w:r>
      <w:r w:rsidR="00EF5466" w:rsidRPr="004E3BCF">
        <w:rPr>
          <w:rFonts w:ascii="Verdana" w:hAnsi="Verdana"/>
          <w:sz w:val="18"/>
          <w:szCs w:val="18"/>
        </w:rPr>
        <w:t>Chinese</w:t>
      </w:r>
      <w:r w:rsidR="00CE76C7">
        <w:rPr>
          <w:rFonts w:ascii="Verdana" w:hAnsi="Verdana"/>
          <w:sz w:val="18"/>
          <w:szCs w:val="18"/>
        </w:rPr>
        <w:t xml:space="preserve"> </w:t>
      </w:r>
      <w:r w:rsidR="00B31AEF" w:rsidRPr="004E3BCF">
        <w:rPr>
          <w:rFonts w:ascii="Verdana" w:hAnsi="Verdana"/>
          <w:sz w:val="18"/>
          <w:szCs w:val="18"/>
        </w:rPr>
        <w:t>Mandarin</w:t>
      </w:r>
      <w:r w:rsidR="00CE76C7">
        <w:rPr>
          <w:rFonts w:ascii="Verdana" w:hAnsi="Verdana"/>
          <w:sz w:val="18"/>
          <w:szCs w:val="18"/>
        </w:rPr>
        <w:t xml:space="preserve"> (Professional Working Proficiency)</w:t>
      </w:r>
    </w:p>
    <w:p w14:paraId="55EEEC7E" w14:textId="500BF6F7" w:rsidR="007E2715" w:rsidRPr="004E3BCF" w:rsidRDefault="00755B65" w:rsidP="004E3BCF">
      <w:pPr>
        <w:pStyle w:val="ListParagraph"/>
        <w:widowControl/>
        <w:numPr>
          <w:ilvl w:val="0"/>
          <w:numId w:val="30"/>
        </w:numPr>
        <w:ind w:leftChars="0"/>
        <w:jc w:val="both"/>
        <w:rPr>
          <w:rFonts w:ascii="Verdana" w:hAnsi="Verdana"/>
          <w:sz w:val="18"/>
          <w:szCs w:val="18"/>
          <w:lang w:val="fr-FR"/>
        </w:rPr>
      </w:pPr>
      <w:r>
        <w:rPr>
          <w:rFonts w:ascii="Verdana" w:hAnsi="Verdana"/>
          <w:sz w:val="18"/>
          <w:szCs w:val="18"/>
          <w:lang w:val="fr-FR"/>
        </w:rPr>
        <w:t>Valid</w:t>
      </w:r>
      <w:r w:rsidR="00AE5B13">
        <w:rPr>
          <w:rFonts w:ascii="Verdana" w:hAnsi="Verdana"/>
          <w:sz w:val="18"/>
          <w:szCs w:val="18"/>
          <w:lang w:val="fr-FR"/>
        </w:rPr>
        <w:t xml:space="preserve"> </w:t>
      </w:r>
      <w:r w:rsidR="007E2715" w:rsidRPr="004E3BCF">
        <w:rPr>
          <w:rFonts w:ascii="Verdana" w:hAnsi="Verdana"/>
          <w:sz w:val="18"/>
          <w:szCs w:val="18"/>
          <w:lang w:val="fr-FR"/>
        </w:rPr>
        <w:t>Driver</w:t>
      </w:r>
      <w:r w:rsidR="00AE5B13">
        <w:rPr>
          <w:rFonts w:ascii="Verdana" w:hAnsi="Verdana"/>
          <w:sz w:val="18"/>
          <w:szCs w:val="18"/>
          <w:lang w:val="fr-FR"/>
        </w:rPr>
        <w:t>’s</w:t>
      </w:r>
      <w:r w:rsidR="007E2715" w:rsidRPr="004E3BCF">
        <w:rPr>
          <w:rFonts w:ascii="Verdana" w:hAnsi="Verdana"/>
          <w:sz w:val="18"/>
          <w:szCs w:val="18"/>
          <w:lang w:val="fr-FR"/>
        </w:rPr>
        <w:t xml:space="preserve"> License</w:t>
      </w:r>
      <w:r>
        <w:rPr>
          <w:rFonts w:ascii="Verdana" w:hAnsi="Verdana"/>
          <w:sz w:val="18"/>
          <w:szCs w:val="18"/>
          <w:lang w:val="fr-FR"/>
        </w:rPr>
        <w:t xml:space="preserve"> (</w:t>
      </w:r>
      <w:r w:rsidR="000F4417">
        <w:rPr>
          <w:rFonts w:ascii="Verdana" w:hAnsi="Verdana"/>
          <w:sz w:val="18"/>
          <w:szCs w:val="18"/>
          <w:lang w:val="fr-FR"/>
        </w:rPr>
        <w:t>to</w:t>
      </w:r>
      <w:r>
        <w:rPr>
          <w:rFonts w:ascii="Verdana" w:hAnsi="Verdana"/>
          <w:sz w:val="18"/>
          <w:szCs w:val="18"/>
          <w:lang w:val="fr-FR"/>
        </w:rPr>
        <w:t xml:space="preserve"> travel for site deployments).</w:t>
      </w:r>
    </w:p>
    <w:p w14:paraId="49F38B3E" w14:textId="77777777" w:rsidR="002D1F2D" w:rsidRPr="00297F11" w:rsidRDefault="002D1F2D" w:rsidP="002D1F2D">
      <w:pPr>
        <w:widowControl/>
        <w:rPr>
          <w:b/>
          <w:bCs/>
          <w:caps/>
          <w:kern w:val="0"/>
          <w:szCs w:val="22"/>
        </w:rPr>
      </w:pPr>
    </w:p>
    <w:p w14:paraId="1F31B1D3" w14:textId="77777777" w:rsidR="002344E7" w:rsidRPr="00297F11" w:rsidRDefault="00BB2C12" w:rsidP="008D5EFC">
      <w:pPr>
        <w:widowControl/>
        <w:pBdr>
          <w:bottom w:val="single" w:sz="4" w:space="1" w:color="auto"/>
        </w:pBdr>
        <w:jc w:val="both"/>
        <w:rPr>
          <w:sz w:val="30"/>
          <w:szCs w:val="30"/>
          <w:lang w:val="fr-FR"/>
        </w:rPr>
      </w:pPr>
      <w:r w:rsidRPr="00297F11">
        <w:rPr>
          <w:b/>
          <w:bCs/>
          <w:caps/>
          <w:kern w:val="0"/>
          <w:sz w:val="30"/>
          <w:szCs w:val="30"/>
        </w:rPr>
        <w:t>EDUCATION:</w:t>
      </w:r>
    </w:p>
    <w:p w14:paraId="507FBF7F" w14:textId="77777777" w:rsidR="00911808" w:rsidRPr="00297F11" w:rsidRDefault="002D1F2D" w:rsidP="00BF5CF6">
      <w:pPr>
        <w:jc w:val="both"/>
        <w:rPr>
          <w:b/>
          <w:sz w:val="22"/>
          <w:szCs w:val="22"/>
        </w:rPr>
      </w:pPr>
      <w:r w:rsidRPr="00297F11">
        <w:rPr>
          <w:b/>
          <w:sz w:val="22"/>
          <w:szCs w:val="22"/>
        </w:rPr>
        <w:t>TAMKANG</w:t>
      </w:r>
      <w:r w:rsidR="009648DB" w:rsidRPr="00297F11">
        <w:rPr>
          <w:b/>
          <w:sz w:val="22"/>
          <w:szCs w:val="22"/>
        </w:rPr>
        <w:t xml:space="preserve"> </w:t>
      </w:r>
      <w:r w:rsidR="00F261B1" w:rsidRPr="00297F11">
        <w:rPr>
          <w:b/>
          <w:sz w:val="22"/>
          <w:szCs w:val="22"/>
        </w:rPr>
        <w:t>UNIVERSITY</w:t>
      </w:r>
      <w:r w:rsidR="002D56B1" w:rsidRPr="00297F11">
        <w:rPr>
          <w:sz w:val="22"/>
          <w:szCs w:val="22"/>
        </w:rPr>
        <w:t xml:space="preserve"> (</w:t>
      </w:r>
      <w:r w:rsidR="009648DB" w:rsidRPr="00297F11">
        <w:rPr>
          <w:sz w:val="22"/>
          <w:szCs w:val="22"/>
        </w:rPr>
        <w:t>Taipei)</w:t>
      </w:r>
      <w:r w:rsidRPr="00297F11">
        <w:rPr>
          <w:sz w:val="22"/>
          <w:szCs w:val="22"/>
        </w:rPr>
        <w:tab/>
      </w:r>
      <w:r w:rsidRPr="00297F11">
        <w:rPr>
          <w:b/>
          <w:sz w:val="22"/>
          <w:szCs w:val="22"/>
        </w:rPr>
        <w:tab/>
      </w:r>
      <w:r w:rsidRPr="00297F11">
        <w:rPr>
          <w:b/>
          <w:sz w:val="22"/>
          <w:szCs w:val="22"/>
        </w:rPr>
        <w:tab/>
      </w:r>
      <w:r w:rsidR="00911808" w:rsidRPr="00297F11">
        <w:rPr>
          <w:b/>
          <w:sz w:val="22"/>
          <w:szCs w:val="22"/>
        </w:rPr>
        <w:tab/>
      </w:r>
      <w:r w:rsidR="002344E7" w:rsidRPr="00297F11">
        <w:rPr>
          <w:b/>
          <w:sz w:val="22"/>
          <w:szCs w:val="22"/>
        </w:rPr>
        <w:t xml:space="preserve">        </w:t>
      </w:r>
      <w:r w:rsidRPr="00297F11">
        <w:rPr>
          <w:b/>
          <w:sz w:val="22"/>
          <w:szCs w:val="22"/>
        </w:rPr>
        <w:t xml:space="preserve">             </w:t>
      </w:r>
      <w:r w:rsidR="002344E7" w:rsidRPr="00297F11">
        <w:rPr>
          <w:b/>
          <w:sz w:val="22"/>
          <w:szCs w:val="22"/>
        </w:rPr>
        <w:t xml:space="preserve"> </w:t>
      </w:r>
      <w:r w:rsidR="00C3025C" w:rsidRPr="00297F11">
        <w:rPr>
          <w:b/>
          <w:sz w:val="22"/>
          <w:szCs w:val="22"/>
        </w:rPr>
        <w:t xml:space="preserve">   </w:t>
      </w:r>
      <w:r w:rsidR="007302D0" w:rsidRPr="00297F11">
        <w:rPr>
          <w:b/>
          <w:sz w:val="22"/>
          <w:szCs w:val="22"/>
        </w:rPr>
        <w:t xml:space="preserve">  </w:t>
      </w:r>
      <w:r w:rsidR="002645EE">
        <w:rPr>
          <w:b/>
          <w:sz w:val="22"/>
          <w:szCs w:val="22"/>
        </w:rPr>
        <w:t xml:space="preserve">     </w:t>
      </w:r>
      <w:r w:rsidR="007302D0" w:rsidRPr="00297F11">
        <w:rPr>
          <w:b/>
          <w:sz w:val="22"/>
          <w:szCs w:val="22"/>
        </w:rPr>
        <w:t xml:space="preserve"> </w:t>
      </w:r>
      <w:r w:rsidR="002344E7" w:rsidRPr="00297F11">
        <w:rPr>
          <w:b/>
          <w:sz w:val="26"/>
          <w:szCs w:val="26"/>
        </w:rPr>
        <w:t>20</w:t>
      </w:r>
      <w:r w:rsidRPr="00297F11">
        <w:rPr>
          <w:rFonts w:hint="eastAsia"/>
          <w:b/>
          <w:sz w:val="26"/>
          <w:szCs w:val="26"/>
        </w:rPr>
        <w:t>15</w:t>
      </w:r>
      <w:r w:rsidR="00911808" w:rsidRPr="00297F11">
        <w:rPr>
          <w:rFonts w:hint="eastAsia"/>
          <w:b/>
          <w:sz w:val="26"/>
          <w:szCs w:val="26"/>
        </w:rPr>
        <w:t>/</w:t>
      </w:r>
      <w:r w:rsidR="00911808" w:rsidRPr="00297F11">
        <w:rPr>
          <w:b/>
          <w:sz w:val="26"/>
          <w:szCs w:val="26"/>
        </w:rPr>
        <w:t>09 ~ 20</w:t>
      </w:r>
      <w:r w:rsidRPr="00297F11">
        <w:rPr>
          <w:b/>
          <w:sz w:val="26"/>
          <w:szCs w:val="26"/>
        </w:rPr>
        <w:t>17/08</w:t>
      </w:r>
    </w:p>
    <w:p w14:paraId="4FE24ECA" w14:textId="77777777" w:rsidR="00911808" w:rsidRPr="008A4E08" w:rsidRDefault="002D1F2D" w:rsidP="00BF5CF6">
      <w:pPr>
        <w:jc w:val="both"/>
        <w:rPr>
          <w:i/>
          <w:sz w:val="20"/>
          <w:szCs w:val="20"/>
        </w:rPr>
      </w:pPr>
      <w:r w:rsidRPr="008A4E08">
        <w:rPr>
          <w:b/>
          <w:i/>
          <w:sz w:val="20"/>
          <w:szCs w:val="20"/>
        </w:rPr>
        <w:t>MASTER</w:t>
      </w:r>
      <w:r w:rsidR="002D56B1" w:rsidRPr="008A4E08">
        <w:rPr>
          <w:i/>
          <w:sz w:val="20"/>
          <w:szCs w:val="20"/>
        </w:rPr>
        <w:t xml:space="preserve"> </w:t>
      </w:r>
      <w:r w:rsidR="007339BA" w:rsidRPr="008A4E08">
        <w:rPr>
          <w:i/>
          <w:sz w:val="20"/>
          <w:szCs w:val="20"/>
        </w:rPr>
        <w:t>in</w:t>
      </w:r>
      <w:r w:rsidR="002D56B1" w:rsidRPr="008A4E08">
        <w:rPr>
          <w:i/>
          <w:sz w:val="20"/>
          <w:szCs w:val="20"/>
        </w:rPr>
        <w:t xml:space="preserve"> </w:t>
      </w:r>
      <w:r w:rsidRPr="008A4E08">
        <w:rPr>
          <w:i/>
          <w:sz w:val="20"/>
          <w:szCs w:val="20"/>
        </w:rPr>
        <w:t>Computer S</w:t>
      </w:r>
      <w:r w:rsidR="00443BF5" w:rsidRPr="008A4E08">
        <w:rPr>
          <w:i/>
          <w:sz w:val="20"/>
          <w:szCs w:val="20"/>
        </w:rPr>
        <w:t>cience &amp; Information E</w:t>
      </w:r>
      <w:r w:rsidR="002D56B1" w:rsidRPr="008A4E08">
        <w:rPr>
          <w:i/>
          <w:sz w:val="20"/>
          <w:szCs w:val="20"/>
        </w:rPr>
        <w:t>ngineering</w:t>
      </w:r>
    </w:p>
    <w:p w14:paraId="37F58B8D" w14:textId="77777777" w:rsidR="002D56B1" w:rsidRPr="00297F11" w:rsidRDefault="002D56B1" w:rsidP="00BF5CF6">
      <w:pPr>
        <w:jc w:val="both"/>
        <w:rPr>
          <w:sz w:val="22"/>
          <w:szCs w:val="22"/>
        </w:rPr>
      </w:pPr>
    </w:p>
    <w:p w14:paraId="61F776D7" w14:textId="77777777" w:rsidR="002D56B1" w:rsidRPr="00297F11" w:rsidRDefault="002D56B1" w:rsidP="00BF5CF6">
      <w:pPr>
        <w:jc w:val="both"/>
        <w:rPr>
          <w:b/>
          <w:sz w:val="22"/>
          <w:szCs w:val="22"/>
        </w:rPr>
      </w:pPr>
      <w:r w:rsidRPr="00297F11">
        <w:rPr>
          <w:b/>
          <w:sz w:val="22"/>
          <w:szCs w:val="22"/>
        </w:rPr>
        <w:t xml:space="preserve">ISIG </w:t>
      </w:r>
      <w:r w:rsidR="00F261B1" w:rsidRPr="00297F11">
        <w:rPr>
          <w:b/>
          <w:sz w:val="22"/>
          <w:szCs w:val="22"/>
        </w:rPr>
        <w:t>INTERNATIONAL UNIVERSITY</w:t>
      </w:r>
      <w:r w:rsidRPr="00297F11">
        <w:rPr>
          <w:b/>
          <w:sz w:val="22"/>
          <w:szCs w:val="22"/>
        </w:rPr>
        <w:t xml:space="preserve"> </w:t>
      </w:r>
      <w:r w:rsidRPr="00297F11">
        <w:rPr>
          <w:sz w:val="22"/>
          <w:szCs w:val="22"/>
        </w:rPr>
        <w:t>(</w:t>
      </w:r>
      <w:r w:rsidR="002645EE">
        <w:rPr>
          <w:sz w:val="22"/>
          <w:szCs w:val="22"/>
        </w:rPr>
        <w:t>Burkina-Faso</w:t>
      </w:r>
      <w:r w:rsidRPr="00297F11">
        <w:rPr>
          <w:sz w:val="22"/>
          <w:szCs w:val="22"/>
        </w:rPr>
        <w:t>)</w:t>
      </w:r>
      <w:r w:rsidRPr="00297F11">
        <w:rPr>
          <w:sz w:val="22"/>
          <w:szCs w:val="22"/>
        </w:rPr>
        <w:tab/>
      </w:r>
      <w:r w:rsidRPr="00297F11">
        <w:rPr>
          <w:b/>
          <w:sz w:val="22"/>
          <w:szCs w:val="22"/>
        </w:rPr>
        <w:tab/>
      </w:r>
      <w:r w:rsidR="00F261B1" w:rsidRPr="00297F11">
        <w:rPr>
          <w:b/>
          <w:sz w:val="22"/>
          <w:szCs w:val="22"/>
        </w:rPr>
        <w:t xml:space="preserve">                 </w:t>
      </w:r>
      <w:r w:rsidR="002645EE">
        <w:rPr>
          <w:b/>
          <w:sz w:val="22"/>
          <w:szCs w:val="22"/>
        </w:rPr>
        <w:t xml:space="preserve">    </w:t>
      </w:r>
      <w:r w:rsidR="00F261B1" w:rsidRPr="00297F11">
        <w:rPr>
          <w:b/>
          <w:sz w:val="22"/>
          <w:szCs w:val="22"/>
        </w:rPr>
        <w:t xml:space="preserve"> </w:t>
      </w:r>
      <w:r w:rsidR="007302D0" w:rsidRPr="00297F11">
        <w:rPr>
          <w:b/>
          <w:sz w:val="22"/>
          <w:szCs w:val="22"/>
        </w:rPr>
        <w:t xml:space="preserve">  </w:t>
      </w:r>
      <w:r w:rsidR="00F261B1" w:rsidRPr="00297F11">
        <w:rPr>
          <w:b/>
          <w:sz w:val="26"/>
          <w:szCs w:val="26"/>
        </w:rPr>
        <w:t>20</w:t>
      </w:r>
      <w:r w:rsidR="00F261B1" w:rsidRPr="00297F11">
        <w:rPr>
          <w:rFonts w:hint="eastAsia"/>
          <w:b/>
          <w:sz w:val="26"/>
          <w:szCs w:val="26"/>
        </w:rPr>
        <w:t>09/</w:t>
      </w:r>
      <w:r w:rsidR="00F261B1" w:rsidRPr="00297F11">
        <w:rPr>
          <w:b/>
          <w:sz w:val="26"/>
          <w:szCs w:val="26"/>
        </w:rPr>
        <w:t>09 ~ 2012/07</w:t>
      </w:r>
    </w:p>
    <w:p w14:paraId="6D96EF0B" w14:textId="77777777" w:rsidR="002D56B1" w:rsidRPr="008A4E08" w:rsidRDefault="002D1F2D" w:rsidP="00BF5CF6">
      <w:pPr>
        <w:jc w:val="both"/>
        <w:rPr>
          <w:i/>
          <w:sz w:val="20"/>
          <w:szCs w:val="20"/>
        </w:rPr>
      </w:pPr>
      <w:r w:rsidRPr="008A4E08">
        <w:rPr>
          <w:b/>
          <w:i/>
          <w:sz w:val="20"/>
          <w:szCs w:val="20"/>
        </w:rPr>
        <w:t>BACHELOR</w:t>
      </w:r>
      <w:r w:rsidR="00443BF5" w:rsidRPr="008A4E08">
        <w:rPr>
          <w:i/>
          <w:sz w:val="20"/>
          <w:szCs w:val="20"/>
        </w:rPr>
        <w:t xml:space="preserve"> in Sciences &amp; Technologies Engineering, Option: TECHNOLOGY OF NETWORKS AND SYSTEMS</w:t>
      </w:r>
    </w:p>
    <w:p w14:paraId="525D6A23" w14:textId="77777777" w:rsidR="002D56B1" w:rsidRPr="00297F11" w:rsidRDefault="002D56B1" w:rsidP="002344E7">
      <w:pPr>
        <w:rPr>
          <w:b/>
          <w:bCs/>
          <w:sz w:val="22"/>
          <w:szCs w:val="22"/>
          <w:shd w:val="pct15" w:color="auto" w:fill="FFFFFF"/>
        </w:rPr>
      </w:pPr>
    </w:p>
    <w:p w14:paraId="64BDA557" w14:textId="77777777" w:rsidR="002344E7" w:rsidRPr="00297F11" w:rsidRDefault="008D5EFC" w:rsidP="00F261B1">
      <w:pPr>
        <w:pBdr>
          <w:bottom w:val="single" w:sz="4" w:space="1" w:color="auto"/>
        </w:pBdr>
        <w:snapToGrid w:val="0"/>
        <w:rPr>
          <w:b/>
          <w:bCs/>
          <w:caps/>
          <w:kern w:val="0"/>
          <w:sz w:val="30"/>
          <w:szCs w:val="30"/>
        </w:rPr>
      </w:pPr>
      <w:r w:rsidRPr="00297F11">
        <w:rPr>
          <w:b/>
          <w:bCs/>
          <w:caps/>
          <w:kern w:val="0"/>
          <w:sz w:val="30"/>
          <w:szCs w:val="30"/>
        </w:rPr>
        <w:t>PROFESSIONAL</w:t>
      </w:r>
      <w:r w:rsidR="00F46B46" w:rsidRPr="00297F11">
        <w:rPr>
          <w:b/>
          <w:bCs/>
          <w:caps/>
          <w:kern w:val="0"/>
          <w:sz w:val="30"/>
          <w:szCs w:val="30"/>
        </w:rPr>
        <w:t xml:space="preserve"> Experience</w:t>
      </w:r>
      <w:r w:rsidR="00361E0A">
        <w:rPr>
          <w:b/>
          <w:bCs/>
          <w:caps/>
          <w:kern w:val="0"/>
          <w:sz w:val="30"/>
          <w:szCs w:val="30"/>
        </w:rPr>
        <w:t>S</w:t>
      </w:r>
      <w:r w:rsidR="00CB4DC9">
        <w:rPr>
          <w:b/>
          <w:bCs/>
          <w:caps/>
          <w:kern w:val="0"/>
          <w:sz w:val="30"/>
          <w:szCs w:val="30"/>
        </w:rPr>
        <w:t>:</w:t>
      </w:r>
    </w:p>
    <w:p w14:paraId="5A7CF8A2" w14:textId="77777777" w:rsidR="009E6269" w:rsidRDefault="005F3D03" w:rsidP="00822D68">
      <w:pPr>
        <w:rPr>
          <w:b/>
          <w:sz w:val="22"/>
          <w:szCs w:val="22"/>
        </w:rPr>
      </w:pPr>
      <w:r w:rsidRPr="00297F11">
        <w:rPr>
          <w:b/>
          <w:sz w:val="26"/>
          <w:szCs w:val="26"/>
        </w:rPr>
        <w:t>ADVANTECH</w:t>
      </w:r>
      <w:r w:rsidR="006D36B7" w:rsidRPr="00297F11">
        <w:rPr>
          <w:b/>
          <w:sz w:val="26"/>
          <w:szCs w:val="26"/>
        </w:rPr>
        <w:t xml:space="preserve"> Co., Ltd.</w:t>
      </w:r>
      <w:r w:rsidR="00327317">
        <w:rPr>
          <w:b/>
          <w:sz w:val="26"/>
          <w:szCs w:val="26"/>
        </w:rPr>
        <w:t xml:space="preserve"> </w:t>
      </w:r>
      <w:r w:rsidR="006D36B7" w:rsidRPr="00297F11">
        <w:rPr>
          <w:b/>
          <w:sz w:val="26"/>
          <w:szCs w:val="26"/>
        </w:rPr>
        <w:t>(</w:t>
      </w:r>
      <w:r w:rsidR="009E6269" w:rsidRPr="00297F11">
        <w:rPr>
          <w:rFonts w:hint="eastAsia"/>
          <w:b/>
          <w:sz w:val="26"/>
          <w:szCs w:val="26"/>
        </w:rPr>
        <w:t>研華股份有限公司</w:t>
      </w:r>
      <w:r w:rsidR="009E6269">
        <w:rPr>
          <w:b/>
          <w:sz w:val="26"/>
          <w:szCs w:val="26"/>
        </w:rPr>
        <w:t xml:space="preserve">)        </w:t>
      </w:r>
      <w:r w:rsidRPr="00297F11">
        <w:rPr>
          <w:sz w:val="26"/>
          <w:szCs w:val="26"/>
        </w:rPr>
        <w:t xml:space="preserve">   </w:t>
      </w:r>
      <w:r w:rsidR="009E6269">
        <w:rPr>
          <w:b/>
          <w:sz w:val="22"/>
          <w:szCs w:val="22"/>
        </w:rPr>
        <w:t xml:space="preserve">      </w:t>
      </w:r>
      <w:r w:rsidR="007302D0" w:rsidRPr="00297F11">
        <w:rPr>
          <w:b/>
          <w:sz w:val="22"/>
          <w:szCs w:val="22"/>
        </w:rPr>
        <w:t xml:space="preserve"> </w:t>
      </w:r>
      <w:r w:rsidR="006D36B7" w:rsidRPr="00297F11">
        <w:rPr>
          <w:b/>
          <w:sz w:val="22"/>
          <w:szCs w:val="22"/>
        </w:rPr>
        <w:t xml:space="preserve"> </w:t>
      </w:r>
      <w:r w:rsidR="009E6269">
        <w:rPr>
          <w:b/>
          <w:sz w:val="22"/>
          <w:szCs w:val="22"/>
        </w:rPr>
        <w:t xml:space="preserve">        </w:t>
      </w:r>
      <w:r w:rsidR="00CD6AEB">
        <w:rPr>
          <w:b/>
          <w:sz w:val="22"/>
          <w:szCs w:val="22"/>
        </w:rPr>
        <w:t xml:space="preserve">     </w:t>
      </w:r>
      <w:r w:rsidR="009E6269">
        <w:rPr>
          <w:b/>
          <w:sz w:val="22"/>
          <w:szCs w:val="22"/>
        </w:rPr>
        <w:t xml:space="preserve"> </w:t>
      </w:r>
      <w:r w:rsidR="009E6269" w:rsidRPr="009E6269">
        <w:rPr>
          <w:b/>
          <w:sz w:val="26"/>
          <w:szCs w:val="26"/>
        </w:rPr>
        <w:t xml:space="preserve">TAIPEI, </w:t>
      </w:r>
      <w:r w:rsidR="00CD6AEB">
        <w:rPr>
          <w:b/>
          <w:sz w:val="26"/>
          <w:szCs w:val="26"/>
        </w:rPr>
        <w:t>TW</w:t>
      </w:r>
    </w:p>
    <w:p w14:paraId="075B4CA0" w14:textId="77777777" w:rsidR="00822D68" w:rsidRPr="00297F11" w:rsidRDefault="00822D68" w:rsidP="00822D68">
      <w:pPr>
        <w:rPr>
          <w:sz w:val="22"/>
          <w:szCs w:val="22"/>
        </w:rPr>
      </w:pPr>
      <w:r w:rsidRPr="00297F11">
        <w:rPr>
          <w:b/>
          <w:sz w:val="26"/>
          <w:szCs w:val="26"/>
        </w:rPr>
        <w:t>Network System Engineer</w:t>
      </w:r>
      <w:r w:rsidRPr="00297F11">
        <w:rPr>
          <w:sz w:val="22"/>
          <w:szCs w:val="22"/>
        </w:rPr>
        <w:t xml:space="preserve"> (</w:t>
      </w:r>
      <w:r w:rsidR="009A6606">
        <w:rPr>
          <w:sz w:val="22"/>
          <w:szCs w:val="22"/>
        </w:rPr>
        <w:t>6</w:t>
      </w:r>
      <w:r w:rsidR="000D4661" w:rsidRPr="00297F11">
        <w:rPr>
          <w:sz w:val="22"/>
          <w:szCs w:val="22"/>
        </w:rPr>
        <w:t>-</w:t>
      </w:r>
      <w:r w:rsidR="00591B0E" w:rsidRPr="00297F11">
        <w:rPr>
          <w:sz w:val="22"/>
          <w:szCs w:val="22"/>
        </w:rPr>
        <w:t xml:space="preserve">year </w:t>
      </w:r>
      <w:r w:rsidR="000D4661" w:rsidRPr="00297F11">
        <w:rPr>
          <w:sz w:val="22"/>
          <w:szCs w:val="22"/>
        </w:rPr>
        <w:t xml:space="preserve">Full </w:t>
      </w:r>
      <w:r w:rsidR="009E6269" w:rsidRPr="00297F11">
        <w:rPr>
          <w:sz w:val="22"/>
          <w:szCs w:val="22"/>
        </w:rPr>
        <w:t>time)</w:t>
      </w:r>
      <w:r w:rsidR="009E6269">
        <w:rPr>
          <w:sz w:val="22"/>
          <w:szCs w:val="22"/>
        </w:rPr>
        <w:t xml:space="preserve">                                     </w:t>
      </w:r>
      <w:r w:rsidR="009E6269" w:rsidRPr="00DD1697">
        <w:rPr>
          <w:b/>
          <w:i/>
          <w:sz w:val="26"/>
          <w:szCs w:val="26"/>
        </w:rPr>
        <w:t>Feb 20</w:t>
      </w:r>
      <w:r w:rsidR="00FB7BB7">
        <w:rPr>
          <w:b/>
          <w:i/>
          <w:sz w:val="26"/>
          <w:szCs w:val="26"/>
        </w:rPr>
        <w:t>20</w:t>
      </w:r>
      <w:r w:rsidR="009E6269" w:rsidRPr="00DD1697">
        <w:rPr>
          <w:b/>
          <w:i/>
          <w:sz w:val="26"/>
          <w:szCs w:val="26"/>
        </w:rPr>
        <w:t xml:space="preserve"> - Now</w:t>
      </w:r>
      <w:r w:rsidR="009E6269" w:rsidRPr="00297F11">
        <w:rPr>
          <w:b/>
          <w:sz w:val="22"/>
          <w:szCs w:val="22"/>
        </w:rPr>
        <w:t xml:space="preserve">                                                    </w:t>
      </w:r>
    </w:p>
    <w:p w14:paraId="54974D92" w14:textId="77777777" w:rsidR="00330671" w:rsidRPr="00297F11" w:rsidRDefault="00330671" w:rsidP="00822D68">
      <w:pPr>
        <w:rPr>
          <w:i/>
          <w:sz w:val="22"/>
          <w:szCs w:val="22"/>
        </w:rPr>
      </w:pPr>
      <w:r w:rsidRPr="00297F11">
        <w:rPr>
          <w:i/>
          <w:sz w:val="22"/>
          <w:szCs w:val="22"/>
        </w:rPr>
        <w:t>Network Specialist Engineer</w:t>
      </w:r>
      <w:r w:rsidR="00B11BE1">
        <w:rPr>
          <w:i/>
          <w:sz w:val="22"/>
          <w:szCs w:val="22"/>
        </w:rPr>
        <w:t xml:space="preserve"> (F</w:t>
      </w:r>
      <w:r w:rsidR="000203E1">
        <w:rPr>
          <w:i/>
          <w:sz w:val="22"/>
          <w:szCs w:val="22"/>
        </w:rPr>
        <w:t>.</w:t>
      </w:r>
      <w:r w:rsidR="00B11BE1">
        <w:rPr>
          <w:i/>
          <w:sz w:val="22"/>
          <w:szCs w:val="22"/>
        </w:rPr>
        <w:t>A</w:t>
      </w:r>
      <w:r w:rsidR="000203E1">
        <w:rPr>
          <w:i/>
          <w:sz w:val="22"/>
          <w:szCs w:val="22"/>
        </w:rPr>
        <w:t>.</w:t>
      </w:r>
      <w:r w:rsidR="00B11BE1">
        <w:rPr>
          <w:i/>
          <w:sz w:val="22"/>
          <w:szCs w:val="22"/>
        </w:rPr>
        <w:t>E)</w:t>
      </w:r>
      <w:r w:rsidRPr="00297F11">
        <w:rPr>
          <w:i/>
          <w:sz w:val="22"/>
          <w:szCs w:val="22"/>
        </w:rPr>
        <w:t xml:space="preserve"> with a broad range of experience in managing both hardware &amp; software issues of</w:t>
      </w:r>
      <w:r w:rsidR="00E40A91">
        <w:rPr>
          <w:i/>
          <w:sz w:val="22"/>
          <w:szCs w:val="22"/>
        </w:rPr>
        <w:t xml:space="preserve"> </w:t>
      </w:r>
      <w:r w:rsidRPr="00297F11">
        <w:rPr>
          <w:i/>
          <w:sz w:val="22"/>
          <w:szCs w:val="22"/>
        </w:rPr>
        <w:t>Networking (</w:t>
      </w:r>
      <w:r w:rsidR="00DC5D0D">
        <w:rPr>
          <w:i/>
          <w:sz w:val="22"/>
          <w:szCs w:val="22"/>
        </w:rPr>
        <w:t>L2/L3 Switches</w:t>
      </w:r>
      <w:r w:rsidRPr="00297F11">
        <w:rPr>
          <w:i/>
          <w:sz w:val="22"/>
          <w:szCs w:val="22"/>
        </w:rPr>
        <w:t>,</w:t>
      </w:r>
      <w:r w:rsidR="00DC5D0D">
        <w:rPr>
          <w:i/>
          <w:sz w:val="22"/>
          <w:szCs w:val="22"/>
        </w:rPr>
        <w:t xml:space="preserve"> Routers</w:t>
      </w:r>
      <w:r w:rsidRPr="00297F11">
        <w:rPr>
          <w:i/>
          <w:sz w:val="22"/>
          <w:szCs w:val="22"/>
        </w:rPr>
        <w:t>,</w:t>
      </w:r>
      <w:r w:rsidR="000203E1">
        <w:rPr>
          <w:i/>
          <w:sz w:val="22"/>
          <w:szCs w:val="22"/>
        </w:rPr>
        <w:t xml:space="preserve"> Servers,</w:t>
      </w:r>
      <w:r w:rsidRPr="00297F11">
        <w:rPr>
          <w:i/>
          <w:sz w:val="22"/>
          <w:szCs w:val="22"/>
        </w:rPr>
        <w:t xml:space="preserve"> </w:t>
      </w:r>
      <w:r w:rsidR="00CE1027">
        <w:rPr>
          <w:i/>
          <w:sz w:val="22"/>
          <w:szCs w:val="22"/>
        </w:rPr>
        <w:t xml:space="preserve">VPN, </w:t>
      </w:r>
      <w:r w:rsidRPr="00297F11">
        <w:rPr>
          <w:i/>
          <w:sz w:val="22"/>
          <w:szCs w:val="22"/>
        </w:rPr>
        <w:t>IoT &amp; Cloud</w:t>
      </w:r>
      <w:r w:rsidR="0048617F">
        <w:rPr>
          <w:i/>
          <w:sz w:val="22"/>
          <w:szCs w:val="22"/>
        </w:rPr>
        <w:t xml:space="preserve"> Services</w:t>
      </w:r>
      <w:r w:rsidR="00EE7A02">
        <w:rPr>
          <w:i/>
          <w:sz w:val="22"/>
          <w:szCs w:val="22"/>
        </w:rPr>
        <w:t>…</w:t>
      </w:r>
      <w:r w:rsidRPr="00297F11">
        <w:rPr>
          <w:i/>
          <w:sz w:val="22"/>
          <w:szCs w:val="22"/>
        </w:rPr>
        <w:t>)</w:t>
      </w:r>
      <w:r w:rsidR="001E77B4" w:rsidRPr="00297F11">
        <w:rPr>
          <w:i/>
          <w:sz w:val="22"/>
          <w:szCs w:val="22"/>
        </w:rPr>
        <w:t>.</w:t>
      </w:r>
    </w:p>
    <w:p w14:paraId="4B87C3C3" w14:textId="77777777" w:rsidR="00822D68" w:rsidRPr="00297F11" w:rsidRDefault="00822D68" w:rsidP="00822D68">
      <w:pPr>
        <w:widowControl/>
        <w:rPr>
          <w:b/>
          <w:sz w:val="26"/>
          <w:szCs w:val="26"/>
        </w:rPr>
      </w:pPr>
      <w:r w:rsidRPr="00297F11">
        <w:rPr>
          <w:b/>
          <w:sz w:val="26"/>
          <w:szCs w:val="26"/>
        </w:rPr>
        <w:t xml:space="preserve">Responsibility: </w:t>
      </w:r>
    </w:p>
    <w:p w14:paraId="326DF4FF" w14:textId="77777777" w:rsidR="00296CAE" w:rsidRPr="00005DF4" w:rsidRDefault="00296CAE" w:rsidP="000203E1">
      <w:pPr>
        <w:pStyle w:val="ListParagraph"/>
        <w:widowControl/>
        <w:numPr>
          <w:ilvl w:val="0"/>
          <w:numId w:val="39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 xml:space="preserve">Provide </w:t>
      </w:r>
      <w:r w:rsidR="00E566A2">
        <w:rPr>
          <w:sz w:val="21"/>
          <w:szCs w:val="21"/>
        </w:rPr>
        <w:t>Technical Guidance</w:t>
      </w:r>
      <w:r w:rsidRPr="00005DF4">
        <w:rPr>
          <w:sz w:val="21"/>
          <w:szCs w:val="21"/>
        </w:rPr>
        <w:t xml:space="preserve"> for global end-users</w:t>
      </w:r>
      <w:r w:rsidR="00756166">
        <w:rPr>
          <w:sz w:val="21"/>
          <w:szCs w:val="21"/>
        </w:rPr>
        <w:t>/</w:t>
      </w:r>
      <w:r w:rsidRPr="00005DF4">
        <w:rPr>
          <w:sz w:val="21"/>
          <w:szCs w:val="21"/>
        </w:rPr>
        <w:t xml:space="preserve">distributors </w:t>
      </w:r>
      <w:r w:rsidR="00E8684C">
        <w:rPr>
          <w:sz w:val="21"/>
          <w:szCs w:val="21"/>
        </w:rPr>
        <w:t>(Over 2</w:t>
      </w:r>
      <w:r w:rsidR="00756166">
        <w:rPr>
          <w:sz w:val="21"/>
          <w:szCs w:val="21"/>
        </w:rPr>
        <w:t>0</w:t>
      </w:r>
      <w:r w:rsidR="00E8684C">
        <w:rPr>
          <w:sz w:val="21"/>
          <w:szCs w:val="21"/>
        </w:rPr>
        <w:t>+ clients, reducing system downtime by 15%)</w:t>
      </w:r>
      <w:r w:rsidR="00756166">
        <w:rPr>
          <w:sz w:val="21"/>
          <w:szCs w:val="21"/>
        </w:rPr>
        <w:t>.</w:t>
      </w:r>
    </w:p>
    <w:p w14:paraId="3F5C965B" w14:textId="77777777" w:rsidR="00296CAE" w:rsidRPr="00005DF4" w:rsidRDefault="00296CAE" w:rsidP="000203E1">
      <w:pPr>
        <w:pStyle w:val="ListParagraph"/>
        <w:widowControl/>
        <w:numPr>
          <w:ilvl w:val="0"/>
          <w:numId w:val="39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Ensure, troubleshoot &amp; Monitor proper functioning of HW (UNO, IPC, Switch L2/L3, Router) and SW (Advantech cloud service</w:t>
      </w:r>
      <w:r w:rsidR="00873C4E">
        <w:rPr>
          <w:sz w:val="21"/>
          <w:szCs w:val="21"/>
        </w:rPr>
        <w:t>/AWS/GCP</w:t>
      </w:r>
      <w:r w:rsidRPr="00005DF4">
        <w:rPr>
          <w:sz w:val="21"/>
          <w:szCs w:val="21"/>
        </w:rPr>
        <w:t>).</w:t>
      </w:r>
    </w:p>
    <w:p w14:paraId="5E00F1FB" w14:textId="77777777" w:rsidR="00296CAE" w:rsidRPr="00005DF4" w:rsidRDefault="00296CAE" w:rsidP="000203E1">
      <w:pPr>
        <w:pStyle w:val="ListParagraph"/>
        <w:widowControl/>
        <w:numPr>
          <w:ilvl w:val="0"/>
          <w:numId w:val="39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Responsible for Advantech IIoT Industrial Chassis, Motherboard, &amp; Modular IPC.</w:t>
      </w:r>
    </w:p>
    <w:p w14:paraId="65500A9D" w14:textId="77777777" w:rsidR="00296CAE" w:rsidRPr="00005DF4" w:rsidRDefault="00296CAE" w:rsidP="000203E1">
      <w:pPr>
        <w:pStyle w:val="ListParagraph"/>
        <w:widowControl/>
        <w:numPr>
          <w:ilvl w:val="0"/>
          <w:numId w:val="39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Write software/hardware test reports &amp; teach test tools to customers.</w:t>
      </w:r>
    </w:p>
    <w:p w14:paraId="4AB42078" w14:textId="77777777" w:rsidR="00296CAE" w:rsidRPr="00005DF4" w:rsidRDefault="00296CAE" w:rsidP="000203E1">
      <w:pPr>
        <w:pStyle w:val="ListParagraph"/>
        <w:widowControl/>
        <w:numPr>
          <w:ilvl w:val="0"/>
          <w:numId w:val="39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Provide quality verification improvement reports in conjunction with the QA department in accordance with the customer’s applications requirement.</w:t>
      </w:r>
    </w:p>
    <w:p w14:paraId="7B4E89F6" w14:textId="77777777" w:rsidR="00296CAE" w:rsidRPr="00005DF4" w:rsidRDefault="00296CAE" w:rsidP="000203E1">
      <w:pPr>
        <w:pStyle w:val="ListParagraph"/>
        <w:widowControl/>
        <w:numPr>
          <w:ilvl w:val="0"/>
          <w:numId w:val="39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Building demo kits &amp; products presentations for Seminars/Exhibitions.</w:t>
      </w:r>
    </w:p>
    <w:p w14:paraId="0F0F9190" w14:textId="77777777" w:rsidR="00296CAE" w:rsidRDefault="00296CAE" w:rsidP="000203E1">
      <w:pPr>
        <w:pStyle w:val="ListParagraph"/>
        <w:widowControl/>
        <w:numPr>
          <w:ilvl w:val="0"/>
          <w:numId w:val="39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Create FAQs/Technical notes for customers &amp; maintain update the product manuals.</w:t>
      </w:r>
    </w:p>
    <w:p w14:paraId="63500A11" w14:textId="77777777" w:rsidR="00756166" w:rsidRPr="00756166" w:rsidRDefault="00756166" w:rsidP="00756166">
      <w:pPr>
        <w:pStyle w:val="ListParagraph"/>
        <w:widowControl/>
        <w:numPr>
          <w:ilvl w:val="0"/>
          <w:numId w:val="39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Provide pre</w:t>
      </w:r>
      <w:r>
        <w:rPr>
          <w:sz w:val="21"/>
          <w:szCs w:val="21"/>
        </w:rPr>
        <w:t>-sale</w:t>
      </w:r>
      <w:r w:rsidRPr="00005DF4">
        <w:rPr>
          <w:sz w:val="21"/>
          <w:szCs w:val="21"/>
        </w:rPr>
        <w:t xml:space="preserve"> </w:t>
      </w:r>
      <w:r>
        <w:rPr>
          <w:sz w:val="21"/>
          <w:szCs w:val="21"/>
        </w:rPr>
        <w:t>Lectures</w:t>
      </w:r>
      <w:r w:rsidRPr="00005DF4">
        <w:rPr>
          <w:sz w:val="21"/>
          <w:szCs w:val="21"/>
        </w:rPr>
        <w:t xml:space="preserve"> to </w:t>
      </w:r>
      <w:r>
        <w:rPr>
          <w:sz w:val="21"/>
          <w:szCs w:val="21"/>
        </w:rPr>
        <w:t>Sales</w:t>
      </w:r>
      <w:r w:rsidRPr="00005DF4">
        <w:rPr>
          <w:sz w:val="21"/>
          <w:szCs w:val="21"/>
        </w:rPr>
        <w:t xml:space="preserve"> &amp; </w:t>
      </w:r>
      <w:r>
        <w:rPr>
          <w:sz w:val="21"/>
          <w:szCs w:val="21"/>
        </w:rPr>
        <w:t>Marketing</w:t>
      </w:r>
      <w:r w:rsidRPr="00005DF4">
        <w:rPr>
          <w:sz w:val="21"/>
          <w:szCs w:val="21"/>
        </w:rPr>
        <w:t>.</w:t>
      </w:r>
    </w:p>
    <w:p w14:paraId="109F1654" w14:textId="77777777" w:rsidR="00441B14" w:rsidRPr="00005DF4" w:rsidRDefault="00296CAE" w:rsidP="000203E1">
      <w:pPr>
        <w:pStyle w:val="ListParagraph"/>
        <w:widowControl/>
        <w:numPr>
          <w:ilvl w:val="0"/>
          <w:numId w:val="39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 xml:space="preserve">Deliver Technical Training, Seminars </w:t>
      </w:r>
      <w:r w:rsidR="00F10D48">
        <w:rPr>
          <w:sz w:val="21"/>
          <w:szCs w:val="21"/>
        </w:rPr>
        <w:t>&amp;</w:t>
      </w:r>
      <w:r w:rsidRPr="00005DF4">
        <w:rPr>
          <w:sz w:val="21"/>
          <w:szCs w:val="21"/>
        </w:rPr>
        <w:t xml:space="preserve"> Webinars to our partners in EU, UAE, US, </w:t>
      </w:r>
      <w:r w:rsidR="00F10D48">
        <w:rPr>
          <w:sz w:val="21"/>
          <w:szCs w:val="21"/>
        </w:rPr>
        <w:t>APAC</w:t>
      </w:r>
      <w:r w:rsidRPr="00005DF4">
        <w:rPr>
          <w:sz w:val="21"/>
          <w:szCs w:val="21"/>
        </w:rPr>
        <w:t xml:space="preserve"> &amp; N</w:t>
      </w:r>
      <w:r w:rsidR="00F10D48">
        <w:rPr>
          <w:sz w:val="21"/>
          <w:szCs w:val="21"/>
        </w:rPr>
        <w:t>A</w:t>
      </w:r>
      <w:r w:rsidRPr="00005DF4">
        <w:rPr>
          <w:sz w:val="21"/>
          <w:szCs w:val="21"/>
        </w:rPr>
        <w:t>.</w:t>
      </w:r>
    </w:p>
    <w:p w14:paraId="42285A6D" w14:textId="77777777" w:rsidR="00296CAE" w:rsidRPr="00441B14" w:rsidRDefault="00296CAE" w:rsidP="00296CAE">
      <w:pPr>
        <w:pStyle w:val="ListParagraph"/>
        <w:widowControl/>
        <w:ind w:leftChars="0" w:left="720"/>
        <w:jc w:val="both"/>
        <w:rPr>
          <w:sz w:val="22"/>
          <w:szCs w:val="22"/>
        </w:rPr>
      </w:pPr>
    </w:p>
    <w:p w14:paraId="2121CD22" w14:textId="77777777" w:rsidR="00591B0E" w:rsidRPr="00297F11" w:rsidRDefault="00591B0E" w:rsidP="00591B0E">
      <w:pPr>
        <w:rPr>
          <w:sz w:val="26"/>
          <w:szCs w:val="26"/>
        </w:rPr>
      </w:pPr>
      <w:r w:rsidRPr="00297F11">
        <w:rPr>
          <w:b/>
          <w:sz w:val="26"/>
          <w:szCs w:val="26"/>
        </w:rPr>
        <w:t>A</w:t>
      </w:r>
      <w:r w:rsidR="00B9591E">
        <w:rPr>
          <w:b/>
          <w:sz w:val="26"/>
          <w:szCs w:val="26"/>
        </w:rPr>
        <w:t>chievements</w:t>
      </w:r>
      <w:r w:rsidRPr="00297F11">
        <w:rPr>
          <w:sz w:val="26"/>
          <w:szCs w:val="26"/>
        </w:rPr>
        <w:t>:</w:t>
      </w:r>
    </w:p>
    <w:p w14:paraId="28C75A69" w14:textId="55B6F1BF" w:rsidR="005B6744" w:rsidRPr="00005DF4" w:rsidRDefault="005B6744" w:rsidP="005B6744">
      <w:pPr>
        <w:pStyle w:val="ListParagraph"/>
        <w:widowControl/>
        <w:numPr>
          <w:ilvl w:val="0"/>
          <w:numId w:val="38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Online/Offline training courses worldwide</w:t>
      </w:r>
      <w:r w:rsidR="00A83F99">
        <w:rPr>
          <w:sz w:val="21"/>
          <w:szCs w:val="21"/>
        </w:rPr>
        <w:t xml:space="preserve"> (English/French/Chinese)</w:t>
      </w:r>
      <w:r w:rsidR="00324016">
        <w:rPr>
          <w:sz w:val="21"/>
          <w:szCs w:val="21"/>
        </w:rPr>
        <w:t>.</w:t>
      </w:r>
    </w:p>
    <w:p w14:paraId="02E42572" w14:textId="471F9030" w:rsidR="0064280C" w:rsidRDefault="0064280C" w:rsidP="00640DA7">
      <w:pPr>
        <w:pStyle w:val="ListParagraph"/>
        <w:widowControl/>
        <w:numPr>
          <w:ilvl w:val="0"/>
          <w:numId w:val="38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Enhancement of product</w:t>
      </w:r>
      <w:r w:rsidR="005B59D6" w:rsidRPr="00005DF4">
        <w:rPr>
          <w:sz w:val="21"/>
          <w:szCs w:val="21"/>
        </w:rPr>
        <w:t>s</w:t>
      </w:r>
      <w:r w:rsidRPr="00005DF4">
        <w:rPr>
          <w:sz w:val="21"/>
          <w:szCs w:val="21"/>
        </w:rPr>
        <w:t xml:space="preserve"> quality </w:t>
      </w:r>
      <w:r w:rsidR="0065047F" w:rsidRPr="00005DF4">
        <w:rPr>
          <w:sz w:val="21"/>
          <w:szCs w:val="21"/>
        </w:rPr>
        <w:t>&amp;</w:t>
      </w:r>
      <w:r w:rsidRPr="00005DF4">
        <w:rPr>
          <w:sz w:val="21"/>
          <w:szCs w:val="21"/>
        </w:rPr>
        <w:t xml:space="preserve"> </w:t>
      </w:r>
      <w:r w:rsidR="0065047F" w:rsidRPr="00005DF4">
        <w:rPr>
          <w:sz w:val="21"/>
          <w:szCs w:val="21"/>
        </w:rPr>
        <w:t xml:space="preserve">professional </w:t>
      </w:r>
      <w:r w:rsidRPr="00005DF4">
        <w:rPr>
          <w:sz w:val="21"/>
          <w:szCs w:val="21"/>
        </w:rPr>
        <w:t>technical support</w:t>
      </w:r>
      <w:r w:rsidR="00553EF5" w:rsidRPr="00005DF4">
        <w:rPr>
          <w:sz w:val="21"/>
          <w:szCs w:val="21"/>
        </w:rPr>
        <w:t>.</w:t>
      </w:r>
    </w:p>
    <w:p w14:paraId="20EB4E17" w14:textId="6665045A" w:rsidR="008A39BB" w:rsidRDefault="008A39BB" w:rsidP="00640DA7">
      <w:pPr>
        <w:pStyle w:val="ListParagraph"/>
        <w:widowControl/>
        <w:numPr>
          <w:ilvl w:val="0"/>
          <w:numId w:val="38"/>
        </w:numPr>
        <w:ind w:leftChars="0"/>
        <w:jc w:val="both"/>
        <w:rPr>
          <w:sz w:val="21"/>
          <w:szCs w:val="21"/>
        </w:rPr>
      </w:pPr>
      <w:r>
        <w:rPr>
          <w:sz w:val="21"/>
          <w:szCs w:val="21"/>
        </w:rPr>
        <w:t>Advantech Leap Camp:</w:t>
      </w:r>
      <w:r w:rsidR="000327C2" w:rsidRPr="000327C2">
        <w:rPr>
          <w:sz w:val="21"/>
          <w:szCs w:val="21"/>
        </w:rPr>
        <w:t xml:space="preserve"> Lead Trainer for Emerging Technologies, collaborating with Overseas FAEs</w:t>
      </w:r>
      <w:r w:rsidR="00324016">
        <w:rPr>
          <w:sz w:val="21"/>
          <w:szCs w:val="21"/>
        </w:rPr>
        <w:t>.</w:t>
      </w:r>
    </w:p>
    <w:p w14:paraId="548EEE60" w14:textId="4C64D3FA" w:rsidR="008A39BB" w:rsidRPr="00005DF4" w:rsidRDefault="008A39BB" w:rsidP="00640DA7">
      <w:pPr>
        <w:pStyle w:val="ListParagraph"/>
        <w:widowControl/>
        <w:numPr>
          <w:ilvl w:val="0"/>
          <w:numId w:val="38"/>
        </w:numPr>
        <w:ind w:leftChars="0"/>
        <w:jc w:val="both"/>
        <w:rPr>
          <w:sz w:val="21"/>
          <w:szCs w:val="21"/>
        </w:rPr>
      </w:pPr>
      <w:r>
        <w:rPr>
          <w:sz w:val="21"/>
          <w:szCs w:val="21"/>
        </w:rPr>
        <w:lastRenderedPageBreak/>
        <w:t>Marketing Collaboration:</w:t>
      </w:r>
      <w:r w:rsidR="00A236B0">
        <w:rPr>
          <w:sz w:val="21"/>
          <w:szCs w:val="21"/>
        </w:rPr>
        <w:t xml:space="preserve"> </w:t>
      </w:r>
      <w:r w:rsidR="00A236B0" w:rsidRPr="00A236B0">
        <w:rPr>
          <w:sz w:val="21"/>
          <w:szCs w:val="21"/>
        </w:rPr>
        <w:t>Quarterly online webinars with Advantech CPs from MEA &amp; CIS regions</w:t>
      </w:r>
      <w:r w:rsidR="00324016">
        <w:rPr>
          <w:sz w:val="21"/>
          <w:szCs w:val="21"/>
        </w:rPr>
        <w:t>.</w:t>
      </w:r>
      <w:bookmarkStart w:id="0" w:name="_GoBack"/>
      <w:bookmarkEnd w:id="0"/>
    </w:p>
    <w:p w14:paraId="057D3BD8" w14:textId="77777777" w:rsidR="0064280C" w:rsidRPr="00005DF4" w:rsidRDefault="0064280C" w:rsidP="0064280C">
      <w:pPr>
        <w:pStyle w:val="ListParagraph"/>
        <w:widowControl/>
        <w:numPr>
          <w:ilvl w:val="0"/>
          <w:numId w:val="38"/>
        </w:numPr>
        <w:ind w:leftChars="0" w:right="-144"/>
        <w:jc w:val="both"/>
        <w:rPr>
          <w:sz w:val="21"/>
          <w:szCs w:val="21"/>
        </w:rPr>
      </w:pPr>
      <w:r w:rsidRPr="00005DF4">
        <w:rPr>
          <w:sz w:val="21"/>
          <w:szCs w:val="21"/>
        </w:rPr>
        <w:t xml:space="preserve">YouTube Marketing videos to promote </w:t>
      </w:r>
      <w:r w:rsidR="00287B43">
        <w:rPr>
          <w:sz w:val="21"/>
          <w:szCs w:val="21"/>
        </w:rPr>
        <w:t xml:space="preserve">Advantech </w:t>
      </w:r>
      <w:r w:rsidRPr="00005DF4">
        <w:rPr>
          <w:sz w:val="21"/>
          <w:szCs w:val="21"/>
        </w:rPr>
        <w:t>products (</w:t>
      </w:r>
      <w:r w:rsidR="00AF397A" w:rsidRPr="00005DF4">
        <w:rPr>
          <w:sz w:val="21"/>
          <w:szCs w:val="21"/>
        </w:rPr>
        <w:t>E</w:t>
      </w:r>
      <w:r w:rsidRPr="00005DF4">
        <w:rPr>
          <w:sz w:val="21"/>
          <w:szCs w:val="21"/>
        </w:rPr>
        <w:t>xamples in below):</w:t>
      </w:r>
    </w:p>
    <w:p w14:paraId="306D6E24" w14:textId="77777777" w:rsidR="0064280C" w:rsidRPr="00AA45AD" w:rsidRDefault="007652CF" w:rsidP="005C6230">
      <w:pPr>
        <w:pStyle w:val="ListParagraph"/>
        <w:ind w:leftChars="0" w:left="1068"/>
        <w:jc w:val="both"/>
        <w:rPr>
          <w:rStyle w:val="Hyperlink"/>
          <w:color w:val="auto"/>
          <w:sz w:val="22"/>
          <w:szCs w:val="22"/>
          <w:u w:val="none"/>
          <w:shd w:val="pct15" w:color="auto" w:fill="FFFFFF"/>
        </w:rPr>
      </w:pPr>
      <w:r w:rsidRPr="007652CF">
        <w:rPr>
          <w:noProof/>
        </w:rPr>
        <w:drawing>
          <wp:inline distT="0" distB="0" distL="0" distR="0" wp14:anchorId="5D0D685D" wp14:editId="66699F8F">
            <wp:extent cx="161925" cy="1159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482" cy="12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230">
        <w:t>:</w:t>
      </w:r>
      <w:r w:rsidR="005C6230" w:rsidRPr="005C6230">
        <w:t xml:space="preserve"> </w:t>
      </w:r>
      <w:r>
        <w:t>[</w:t>
      </w:r>
      <w:hyperlink r:id="rId10" w:history="1">
        <w:r w:rsidR="005C6230" w:rsidRPr="00C71DA3">
          <w:rPr>
            <w:rStyle w:val="Hyperlink"/>
            <w:b/>
            <w:sz w:val="20"/>
            <w:szCs w:val="20"/>
          </w:rPr>
          <w:t>LoRaWAN Wireless Vibration Sensor Unboxing &amp; Demonstration</w:t>
        </w:r>
      </w:hyperlink>
      <w:r>
        <w:rPr>
          <w:sz w:val="22"/>
          <w:szCs w:val="22"/>
        </w:rPr>
        <w:t>]</w:t>
      </w:r>
    </w:p>
    <w:p w14:paraId="71272D0A" w14:textId="77777777" w:rsidR="007652CF" w:rsidRDefault="007652CF" w:rsidP="007652CF">
      <w:pPr>
        <w:ind w:left="360"/>
        <w:jc w:val="both"/>
      </w:pPr>
      <w:r>
        <w:t xml:space="preserve">      </w:t>
      </w:r>
      <w:r w:rsidRPr="007652CF">
        <w:rPr>
          <w:noProof/>
        </w:rPr>
        <w:drawing>
          <wp:inline distT="0" distB="0" distL="0" distR="0" wp14:anchorId="7D1B20BD" wp14:editId="14C3F32A">
            <wp:extent cx="165100" cy="118249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297" cy="13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[</w:t>
      </w:r>
      <w:hyperlink r:id="rId11" w:history="1">
        <w:r w:rsidR="005C6230" w:rsidRPr="00C71DA3">
          <w:rPr>
            <w:rStyle w:val="Hyperlink"/>
            <w:b/>
            <w:sz w:val="20"/>
            <w:szCs w:val="20"/>
          </w:rPr>
          <w:t>Discover Functions &amp; Cases of EKI Switches, Gateway &amp; WIFIs Solutions</w:t>
        </w:r>
      </w:hyperlink>
      <w:r>
        <w:rPr>
          <w:sz w:val="22"/>
          <w:szCs w:val="22"/>
        </w:rPr>
        <w:t>]</w:t>
      </w:r>
    </w:p>
    <w:p w14:paraId="06F7BEA7" w14:textId="77777777" w:rsidR="00FF342C" w:rsidRPr="007652CF" w:rsidRDefault="007652CF" w:rsidP="007652CF">
      <w:pPr>
        <w:ind w:left="360"/>
        <w:jc w:val="both"/>
        <w:rPr>
          <w:rStyle w:val="Hyperlink"/>
          <w:color w:val="auto"/>
          <w:u w:val="none"/>
        </w:rPr>
      </w:pPr>
      <w:r>
        <w:t xml:space="preserve">      </w:t>
      </w:r>
      <w:r w:rsidRPr="007652CF">
        <w:rPr>
          <w:noProof/>
        </w:rPr>
        <w:drawing>
          <wp:inline distT="0" distB="0" distL="0" distR="0" wp14:anchorId="3C545984" wp14:editId="0AFAECD5">
            <wp:extent cx="165100" cy="118249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297" cy="13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[</w:t>
      </w:r>
      <w:hyperlink r:id="rId12" w:history="1">
        <w:r w:rsidR="00FF342C" w:rsidRPr="00C71DA3">
          <w:rPr>
            <w:rStyle w:val="Hyperlink"/>
            <w:b/>
            <w:sz w:val="20"/>
            <w:szCs w:val="20"/>
          </w:rPr>
          <w:t>Introduction of Advantech Platform Managemen</w:t>
        </w:r>
        <w:r w:rsidR="00FF342C" w:rsidRPr="00C71DA3">
          <w:rPr>
            <w:rStyle w:val="Hyperlink"/>
            <w:sz w:val="20"/>
            <w:szCs w:val="20"/>
          </w:rPr>
          <w:t>t</w:t>
        </w:r>
      </w:hyperlink>
      <w:r>
        <w:rPr>
          <w:sz w:val="22"/>
          <w:szCs w:val="22"/>
        </w:rPr>
        <w:t>]</w:t>
      </w:r>
    </w:p>
    <w:p w14:paraId="6959B8A6" w14:textId="77777777" w:rsidR="00822D68" w:rsidRPr="00297F11" w:rsidRDefault="00822D68" w:rsidP="00822D68">
      <w:pPr>
        <w:rPr>
          <w:sz w:val="22"/>
          <w:szCs w:val="22"/>
        </w:rPr>
      </w:pPr>
    </w:p>
    <w:p w14:paraId="320DAA0C" w14:textId="77777777" w:rsidR="0080431A" w:rsidRPr="00DC0537" w:rsidRDefault="0080431A" w:rsidP="0080431A">
      <w:pPr>
        <w:widowControl/>
        <w:jc w:val="both"/>
        <w:rPr>
          <w:b/>
          <w:sz w:val="26"/>
          <w:szCs w:val="26"/>
        </w:rPr>
      </w:pPr>
      <w:r w:rsidRPr="00DC0537">
        <w:rPr>
          <w:b/>
          <w:sz w:val="26"/>
          <w:szCs w:val="26"/>
        </w:rPr>
        <w:t>TECO (</w:t>
      </w:r>
      <w:r w:rsidRPr="00DC0537">
        <w:rPr>
          <w:b/>
          <w:sz w:val="26"/>
          <w:szCs w:val="26"/>
        </w:rPr>
        <w:t>東元</w:t>
      </w:r>
      <w:r w:rsidR="00302980">
        <w:rPr>
          <w:b/>
          <w:sz w:val="26"/>
          <w:szCs w:val="26"/>
        </w:rPr>
        <w:t xml:space="preserve">)          </w:t>
      </w:r>
      <w:r w:rsidRPr="00DC0537">
        <w:rPr>
          <w:b/>
          <w:sz w:val="26"/>
          <w:szCs w:val="26"/>
        </w:rPr>
        <w:tab/>
        <w:t xml:space="preserve">                                      </w:t>
      </w:r>
      <w:r w:rsidR="00DD1697">
        <w:rPr>
          <w:b/>
          <w:sz w:val="26"/>
          <w:szCs w:val="26"/>
        </w:rPr>
        <w:t xml:space="preserve">   </w:t>
      </w:r>
      <w:r w:rsidR="000C0E9B">
        <w:rPr>
          <w:b/>
          <w:sz w:val="26"/>
          <w:szCs w:val="26"/>
        </w:rPr>
        <w:t xml:space="preserve">    </w:t>
      </w:r>
      <w:r w:rsidR="00CD6AEB">
        <w:rPr>
          <w:b/>
          <w:sz w:val="26"/>
          <w:szCs w:val="26"/>
        </w:rPr>
        <w:t xml:space="preserve"> </w:t>
      </w:r>
      <w:r w:rsidR="00DD1697" w:rsidRPr="009E6269">
        <w:rPr>
          <w:b/>
          <w:sz w:val="26"/>
          <w:szCs w:val="26"/>
        </w:rPr>
        <w:t xml:space="preserve">TAIPEI, </w:t>
      </w:r>
      <w:r w:rsidR="00CD6AEB">
        <w:rPr>
          <w:b/>
          <w:sz w:val="26"/>
          <w:szCs w:val="26"/>
        </w:rPr>
        <w:t>TW</w:t>
      </w:r>
      <w:r w:rsidRPr="00DC0537">
        <w:rPr>
          <w:b/>
          <w:sz w:val="26"/>
          <w:szCs w:val="26"/>
        </w:rPr>
        <w:t xml:space="preserve">  </w:t>
      </w:r>
    </w:p>
    <w:p w14:paraId="51415DDC" w14:textId="77777777" w:rsidR="0080431A" w:rsidRPr="0080431A" w:rsidRDefault="0080431A" w:rsidP="0080431A">
      <w:pPr>
        <w:widowControl/>
        <w:jc w:val="both"/>
        <w:rPr>
          <w:b/>
          <w:sz w:val="26"/>
          <w:szCs w:val="26"/>
        </w:rPr>
      </w:pPr>
      <w:r w:rsidRPr="0080431A">
        <w:rPr>
          <w:b/>
          <w:sz w:val="26"/>
          <w:szCs w:val="26"/>
        </w:rPr>
        <w:t xml:space="preserve">Overseas Sale Engineer </w:t>
      </w:r>
      <w:r w:rsidRPr="00DC0537">
        <w:rPr>
          <w:sz w:val="26"/>
          <w:szCs w:val="26"/>
        </w:rPr>
        <w:t>(1-year Fulltime)</w:t>
      </w:r>
      <w:r w:rsidR="00DD1697">
        <w:rPr>
          <w:sz w:val="26"/>
          <w:szCs w:val="26"/>
        </w:rPr>
        <w:t xml:space="preserve">                              </w:t>
      </w:r>
      <w:r w:rsidR="00DD1697" w:rsidRPr="00DD1697">
        <w:rPr>
          <w:b/>
          <w:i/>
          <w:sz w:val="26"/>
          <w:szCs w:val="26"/>
        </w:rPr>
        <w:t>Dec 2017-</w:t>
      </w:r>
      <w:r w:rsidR="00DD1697">
        <w:rPr>
          <w:b/>
          <w:i/>
          <w:sz w:val="26"/>
          <w:szCs w:val="26"/>
        </w:rPr>
        <w:t xml:space="preserve"> </w:t>
      </w:r>
      <w:r w:rsidR="00DD1697" w:rsidRPr="00DD1697">
        <w:rPr>
          <w:b/>
          <w:i/>
          <w:sz w:val="26"/>
          <w:szCs w:val="26"/>
        </w:rPr>
        <w:t>Jul 2018</w:t>
      </w:r>
    </w:p>
    <w:p w14:paraId="53BA900C" w14:textId="77777777" w:rsidR="00DC0537" w:rsidRDefault="00C81214" w:rsidP="0080431A">
      <w:pPr>
        <w:widowControl/>
        <w:jc w:val="both"/>
        <w:rPr>
          <w:sz w:val="22"/>
          <w:szCs w:val="22"/>
        </w:rPr>
      </w:pPr>
      <w:r>
        <w:rPr>
          <w:i/>
          <w:sz w:val="22"/>
          <w:szCs w:val="22"/>
        </w:rPr>
        <w:t>Sale Engineer responsible for</w:t>
      </w:r>
      <w:r w:rsidR="002547FB">
        <w:rPr>
          <w:i/>
          <w:sz w:val="22"/>
          <w:szCs w:val="22"/>
        </w:rPr>
        <w:t xml:space="preserve"> (Inverter, Power Devices, Middle-size </w:t>
      </w:r>
      <w:r w:rsidR="0080431A" w:rsidRPr="00DC0537">
        <w:rPr>
          <w:i/>
          <w:sz w:val="22"/>
          <w:szCs w:val="22"/>
        </w:rPr>
        <w:t>Industrial Motors</w:t>
      </w:r>
      <w:r w:rsidR="00300EBA">
        <w:rPr>
          <w:i/>
          <w:sz w:val="22"/>
          <w:szCs w:val="22"/>
        </w:rPr>
        <w:t xml:space="preserve"> products</w:t>
      </w:r>
      <w:r w:rsidR="0080431A" w:rsidRPr="00DC0537">
        <w:rPr>
          <w:i/>
          <w:sz w:val="22"/>
          <w:szCs w:val="22"/>
        </w:rPr>
        <w:t>)</w:t>
      </w:r>
      <w:r w:rsidR="007D0D89">
        <w:rPr>
          <w:i/>
          <w:sz w:val="22"/>
          <w:szCs w:val="22"/>
        </w:rPr>
        <w:t xml:space="preserve"> </w:t>
      </w:r>
      <w:r w:rsidR="0080431A" w:rsidRPr="00DC0537">
        <w:rPr>
          <w:i/>
          <w:sz w:val="22"/>
          <w:szCs w:val="22"/>
        </w:rPr>
        <w:t>at TECO (</w:t>
      </w:r>
      <w:r>
        <w:rPr>
          <w:i/>
          <w:sz w:val="22"/>
          <w:szCs w:val="22"/>
        </w:rPr>
        <w:t>3</w:t>
      </w:r>
      <w:r w:rsidRPr="00C81214">
        <w:rPr>
          <w:i/>
          <w:sz w:val="22"/>
          <w:szCs w:val="22"/>
          <w:vertAlign w:val="superscript"/>
        </w:rPr>
        <w:t>rd</w:t>
      </w:r>
      <w:r>
        <w:rPr>
          <w:i/>
          <w:sz w:val="22"/>
          <w:szCs w:val="22"/>
        </w:rPr>
        <w:t xml:space="preserve"> </w:t>
      </w:r>
      <w:r w:rsidR="0080431A" w:rsidRPr="00DC0537">
        <w:rPr>
          <w:i/>
          <w:sz w:val="22"/>
          <w:szCs w:val="22"/>
        </w:rPr>
        <w:t>giant industrial motor maker in the world</w:t>
      </w:r>
      <w:r w:rsidR="00A2787A">
        <w:rPr>
          <w:i/>
          <w:sz w:val="22"/>
          <w:szCs w:val="22"/>
        </w:rPr>
        <w:t>)</w:t>
      </w:r>
      <w:r w:rsidR="0080431A" w:rsidRPr="00DC0537">
        <w:rPr>
          <w:i/>
          <w:sz w:val="22"/>
          <w:szCs w:val="22"/>
        </w:rPr>
        <w:t>.</w:t>
      </w:r>
      <w:r w:rsidR="0080431A" w:rsidRPr="00DC0537">
        <w:rPr>
          <w:sz w:val="22"/>
          <w:szCs w:val="22"/>
        </w:rPr>
        <w:t xml:space="preserve"> </w:t>
      </w:r>
    </w:p>
    <w:p w14:paraId="3734EF02" w14:textId="77777777" w:rsidR="00822D68" w:rsidRPr="00DC0537" w:rsidRDefault="00822D68" w:rsidP="0080431A">
      <w:pPr>
        <w:widowControl/>
        <w:jc w:val="both"/>
        <w:rPr>
          <w:b/>
          <w:sz w:val="26"/>
          <w:szCs w:val="26"/>
        </w:rPr>
      </w:pPr>
      <w:r w:rsidRPr="00DC0537">
        <w:rPr>
          <w:b/>
          <w:sz w:val="26"/>
          <w:szCs w:val="26"/>
        </w:rPr>
        <w:t xml:space="preserve">Responsibility: </w:t>
      </w:r>
    </w:p>
    <w:p w14:paraId="04C1E09E" w14:textId="77777777" w:rsidR="00AF397A" w:rsidRPr="00005DF4" w:rsidRDefault="00AF397A" w:rsidP="00AF397A">
      <w:pPr>
        <w:pStyle w:val="ListParagraph"/>
        <w:widowControl/>
        <w:numPr>
          <w:ilvl w:val="0"/>
          <w:numId w:val="42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Maintain, Promote and Create new customers in the Middle East (</w:t>
      </w:r>
      <w:r w:rsidR="00BF4D42">
        <w:rPr>
          <w:sz w:val="21"/>
          <w:szCs w:val="21"/>
        </w:rPr>
        <w:t>UAE/Israel</w:t>
      </w:r>
      <w:r w:rsidRPr="00005DF4">
        <w:rPr>
          <w:sz w:val="21"/>
          <w:szCs w:val="21"/>
        </w:rPr>
        <w:t xml:space="preserve">), Europe (France </w:t>
      </w:r>
      <w:r w:rsidR="00BF4D42">
        <w:rPr>
          <w:sz w:val="21"/>
          <w:szCs w:val="21"/>
        </w:rPr>
        <w:t>/T</w:t>
      </w:r>
      <w:r w:rsidRPr="00005DF4">
        <w:rPr>
          <w:sz w:val="21"/>
          <w:szCs w:val="21"/>
        </w:rPr>
        <w:t>urkey)</w:t>
      </w:r>
      <w:r w:rsidR="00331181">
        <w:rPr>
          <w:sz w:val="21"/>
          <w:szCs w:val="21"/>
        </w:rPr>
        <w:t xml:space="preserve"> </w:t>
      </w:r>
      <w:r w:rsidRPr="00005DF4">
        <w:rPr>
          <w:sz w:val="21"/>
          <w:szCs w:val="21"/>
        </w:rPr>
        <w:t>&amp; North Africa.</w:t>
      </w:r>
    </w:p>
    <w:p w14:paraId="1CD2CC6A" w14:textId="77777777" w:rsidR="00AF397A" w:rsidRPr="00005DF4" w:rsidRDefault="00AF397A" w:rsidP="00AF397A">
      <w:pPr>
        <w:pStyle w:val="ListParagraph"/>
        <w:widowControl/>
        <w:numPr>
          <w:ilvl w:val="0"/>
          <w:numId w:val="42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 xml:space="preserve">Hold Webinars with (Channel Partners, Direct customers, End customers &amp; </w:t>
      </w:r>
      <w:r w:rsidR="00331181">
        <w:rPr>
          <w:sz w:val="21"/>
          <w:szCs w:val="21"/>
        </w:rPr>
        <w:t>S</w:t>
      </w:r>
      <w:r w:rsidRPr="00005DF4">
        <w:rPr>
          <w:sz w:val="21"/>
          <w:szCs w:val="21"/>
        </w:rPr>
        <w:t>ale representatives).</w:t>
      </w:r>
    </w:p>
    <w:p w14:paraId="5DF8CF21" w14:textId="77777777" w:rsidR="00AF397A" w:rsidRPr="00005DF4" w:rsidRDefault="00AF397A" w:rsidP="00AF397A">
      <w:pPr>
        <w:pStyle w:val="ListParagraph"/>
        <w:widowControl/>
        <w:numPr>
          <w:ilvl w:val="0"/>
          <w:numId w:val="42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Hold Exhibitions (+2times/years) for new contacts.</w:t>
      </w:r>
    </w:p>
    <w:p w14:paraId="2D2F0FEA" w14:textId="77777777" w:rsidR="00AF397A" w:rsidRPr="00005DF4" w:rsidRDefault="00AF397A" w:rsidP="00AF397A">
      <w:pPr>
        <w:pStyle w:val="ListParagraph"/>
        <w:widowControl/>
        <w:numPr>
          <w:ilvl w:val="0"/>
          <w:numId w:val="42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Collaborate with the BDM, and PM regarding the lead time of each product line, but also for new marketing products that need to be promoted.</w:t>
      </w:r>
    </w:p>
    <w:p w14:paraId="01823F35" w14:textId="77777777" w:rsidR="00AF397A" w:rsidRPr="00005DF4" w:rsidRDefault="00AF397A" w:rsidP="00AF397A">
      <w:pPr>
        <w:pStyle w:val="ListParagraph"/>
        <w:widowControl/>
        <w:numPr>
          <w:ilvl w:val="0"/>
          <w:numId w:val="42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Manage &amp; develop distribution channels to grow coverage and sales revenue to meet Quota.</w:t>
      </w:r>
      <w:r w:rsidR="00713D73">
        <w:rPr>
          <w:sz w:val="21"/>
          <w:szCs w:val="21"/>
        </w:rPr>
        <w:t xml:space="preserve"> (</w:t>
      </w:r>
      <w:r w:rsidR="00331181">
        <w:rPr>
          <w:sz w:val="21"/>
          <w:szCs w:val="21"/>
        </w:rPr>
        <w:t xml:space="preserve">In 2018, </w:t>
      </w:r>
      <w:r w:rsidR="00713D73">
        <w:rPr>
          <w:sz w:val="21"/>
          <w:szCs w:val="21"/>
        </w:rPr>
        <w:t>Resulting in 10% increase in regional sales revenue).</w:t>
      </w:r>
    </w:p>
    <w:p w14:paraId="7CBF7465" w14:textId="77777777" w:rsidR="00DD135C" w:rsidRPr="00005DF4" w:rsidRDefault="00AF397A" w:rsidP="00AF397A">
      <w:pPr>
        <w:pStyle w:val="ListParagraph"/>
        <w:widowControl/>
        <w:numPr>
          <w:ilvl w:val="0"/>
          <w:numId w:val="42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Expand customer base by penetrating new customers</w:t>
      </w:r>
      <w:r w:rsidR="00331181">
        <w:rPr>
          <w:sz w:val="21"/>
          <w:szCs w:val="21"/>
        </w:rPr>
        <w:t>: Seminar/Webinar/Exhibition/Showcase</w:t>
      </w:r>
    </w:p>
    <w:p w14:paraId="57E143F9" w14:textId="77777777" w:rsidR="00822D68" w:rsidRPr="00297F11" w:rsidRDefault="00822D68" w:rsidP="002344E7">
      <w:pPr>
        <w:rPr>
          <w:b/>
          <w:sz w:val="22"/>
          <w:szCs w:val="22"/>
        </w:rPr>
      </w:pPr>
    </w:p>
    <w:p w14:paraId="77F98171" w14:textId="77777777" w:rsidR="00CD6AEB" w:rsidRDefault="00F261B1" w:rsidP="002344E7">
      <w:pPr>
        <w:rPr>
          <w:b/>
          <w:sz w:val="26"/>
          <w:szCs w:val="26"/>
        </w:rPr>
      </w:pPr>
      <w:r w:rsidRPr="00297F11">
        <w:rPr>
          <w:b/>
          <w:sz w:val="26"/>
          <w:szCs w:val="26"/>
        </w:rPr>
        <w:t>DATASYS</w:t>
      </w:r>
      <w:r w:rsidR="00CD6AEB">
        <w:rPr>
          <w:b/>
          <w:sz w:val="26"/>
          <w:szCs w:val="26"/>
        </w:rPr>
        <w:t xml:space="preserve"> </w:t>
      </w:r>
      <w:r w:rsidR="00CD6AEB" w:rsidRPr="00297F11">
        <w:rPr>
          <w:b/>
          <w:sz w:val="26"/>
          <w:szCs w:val="26"/>
        </w:rPr>
        <w:t>Co., Ltd</w:t>
      </w:r>
      <w:r w:rsidRPr="00297F11">
        <w:rPr>
          <w:b/>
          <w:sz w:val="26"/>
          <w:szCs w:val="26"/>
        </w:rPr>
        <w:t xml:space="preserve"> </w:t>
      </w:r>
      <w:r w:rsidR="00D70690" w:rsidRPr="00297F11">
        <w:rPr>
          <w:b/>
          <w:sz w:val="22"/>
          <w:szCs w:val="22"/>
        </w:rPr>
        <w:t xml:space="preserve">                                     </w:t>
      </w:r>
      <w:r w:rsidR="002A36EE" w:rsidRPr="00297F11">
        <w:rPr>
          <w:b/>
          <w:sz w:val="22"/>
          <w:szCs w:val="22"/>
        </w:rPr>
        <w:t xml:space="preserve"> </w:t>
      </w:r>
      <w:r w:rsidR="009D7396" w:rsidRPr="00297F11">
        <w:rPr>
          <w:b/>
          <w:sz w:val="22"/>
          <w:szCs w:val="22"/>
        </w:rPr>
        <w:t xml:space="preserve"> </w:t>
      </w:r>
      <w:r w:rsidR="002A36EE" w:rsidRPr="00297F11">
        <w:rPr>
          <w:b/>
          <w:sz w:val="22"/>
          <w:szCs w:val="22"/>
        </w:rPr>
        <w:t xml:space="preserve">   </w:t>
      </w:r>
      <w:r w:rsidR="00CD6AEB" w:rsidRPr="00297F11">
        <w:rPr>
          <w:b/>
          <w:sz w:val="22"/>
          <w:szCs w:val="22"/>
        </w:rPr>
        <w:t xml:space="preserve"> </w:t>
      </w:r>
      <w:r w:rsidR="00CD6AEB">
        <w:rPr>
          <w:b/>
          <w:sz w:val="22"/>
          <w:szCs w:val="22"/>
        </w:rPr>
        <w:t xml:space="preserve"> </w:t>
      </w:r>
      <w:r w:rsidR="000C0E9B">
        <w:rPr>
          <w:b/>
          <w:sz w:val="22"/>
          <w:szCs w:val="22"/>
        </w:rPr>
        <w:t xml:space="preserve">         </w:t>
      </w:r>
      <w:r w:rsidR="00CD6AEB">
        <w:rPr>
          <w:b/>
          <w:sz w:val="22"/>
          <w:szCs w:val="22"/>
        </w:rPr>
        <w:t xml:space="preserve"> </w:t>
      </w:r>
      <w:r w:rsidR="00CD6AEB" w:rsidRPr="000C0E9B">
        <w:rPr>
          <w:b/>
          <w:sz w:val="26"/>
          <w:szCs w:val="26"/>
        </w:rPr>
        <w:t>Ouagadougou, BF</w:t>
      </w:r>
      <w:r w:rsidR="00CD6AEB">
        <w:rPr>
          <w:b/>
          <w:sz w:val="26"/>
          <w:szCs w:val="26"/>
        </w:rPr>
        <w:t xml:space="preserve"> </w:t>
      </w:r>
    </w:p>
    <w:p w14:paraId="39E7D206" w14:textId="77777777" w:rsidR="002344E7" w:rsidRPr="00297F11" w:rsidRDefault="00F261B1" w:rsidP="002344E7">
      <w:pPr>
        <w:rPr>
          <w:sz w:val="26"/>
          <w:szCs w:val="26"/>
        </w:rPr>
      </w:pPr>
      <w:r w:rsidRPr="00297F11">
        <w:rPr>
          <w:b/>
          <w:sz w:val="26"/>
          <w:szCs w:val="26"/>
        </w:rPr>
        <w:t xml:space="preserve">Network </w:t>
      </w:r>
      <w:r w:rsidR="00747E18" w:rsidRPr="00297F11">
        <w:rPr>
          <w:b/>
          <w:sz w:val="26"/>
          <w:szCs w:val="26"/>
        </w:rPr>
        <w:t>System</w:t>
      </w:r>
      <w:r w:rsidRPr="00297F11">
        <w:rPr>
          <w:b/>
          <w:sz w:val="26"/>
          <w:szCs w:val="26"/>
        </w:rPr>
        <w:t xml:space="preserve"> </w:t>
      </w:r>
      <w:r w:rsidR="00ED440C" w:rsidRPr="00297F11">
        <w:rPr>
          <w:b/>
          <w:sz w:val="26"/>
          <w:szCs w:val="26"/>
        </w:rPr>
        <w:t>Engineer</w:t>
      </w:r>
      <w:r w:rsidR="00ED440C" w:rsidRPr="00297F11">
        <w:rPr>
          <w:sz w:val="26"/>
          <w:szCs w:val="26"/>
        </w:rPr>
        <w:t xml:space="preserve"> (1-year</w:t>
      </w:r>
      <w:r w:rsidR="002A36EE" w:rsidRPr="00297F11">
        <w:rPr>
          <w:sz w:val="26"/>
          <w:szCs w:val="26"/>
        </w:rPr>
        <w:t xml:space="preserve"> Contractor)</w:t>
      </w:r>
      <w:r w:rsidR="00CD6AEB">
        <w:rPr>
          <w:sz w:val="26"/>
          <w:szCs w:val="26"/>
        </w:rPr>
        <w:t xml:space="preserve">                       </w:t>
      </w:r>
      <w:r w:rsidR="00CD6AEB" w:rsidRPr="000C0E9B">
        <w:rPr>
          <w:b/>
          <w:i/>
          <w:sz w:val="26"/>
          <w:szCs w:val="26"/>
        </w:rPr>
        <w:t>Feb 2013 – Sep 2014</w:t>
      </w:r>
    </w:p>
    <w:p w14:paraId="0D710155" w14:textId="77777777" w:rsidR="00D70690" w:rsidRPr="00297F11" w:rsidRDefault="00C25DAD" w:rsidP="007E176F">
      <w:pPr>
        <w:jc w:val="both"/>
        <w:rPr>
          <w:i/>
          <w:sz w:val="22"/>
          <w:szCs w:val="22"/>
        </w:rPr>
      </w:pPr>
      <w:r w:rsidRPr="00297F11">
        <w:rPr>
          <w:i/>
          <w:sz w:val="22"/>
          <w:szCs w:val="22"/>
        </w:rPr>
        <w:t xml:space="preserve">Implementation, Configuration &amp; </w:t>
      </w:r>
      <w:r w:rsidR="00D70690" w:rsidRPr="00297F11">
        <w:rPr>
          <w:i/>
          <w:sz w:val="22"/>
          <w:szCs w:val="22"/>
        </w:rPr>
        <w:t>Troubleshooting of</w:t>
      </w:r>
      <w:r w:rsidRPr="00297F11">
        <w:rPr>
          <w:i/>
          <w:sz w:val="22"/>
          <w:szCs w:val="22"/>
        </w:rPr>
        <w:t xml:space="preserve"> CISCO</w:t>
      </w:r>
      <w:r w:rsidR="00D70690" w:rsidRPr="00297F11">
        <w:rPr>
          <w:i/>
          <w:sz w:val="22"/>
          <w:szCs w:val="22"/>
        </w:rPr>
        <w:t xml:space="preserve"> Network equipments for B.I.B Bank</w:t>
      </w:r>
      <w:r w:rsidR="00331181">
        <w:rPr>
          <w:i/>
          <w:sz w:val="22"/>
          <w:szCs w:val="22"/>
        </w:rPr>
        <w:t xml:space="preserve"> (Burkina-Faso)</w:t>
      </w:r>
    </w:p>
    <w:p w14:paraId="434CC27D" w14:textId="77777777" w:rsidR="002344E7" w:rsidRPr="00297F11" w:rsidRDefault="002344E7" w:rsidP="007E176F">
      <w:pPr>
        <w:widowControl/>
        <w:jc w:val="both"/>
        <w:rPr>
          <w:b/>
          <w:sz w:val="26"/>
          <w:szCs w:val="26"/>
        </w:rPr>
      </w:pPr>
      <w:r w:rsidRPr="00297F11">
        <w:rPr>
          <w:b/>
          <w:sz w:val="26"/>
          <w:szCs w:val="26"/>
        </w:rPr>
        <w:t>Responsibilit</w:t>
      </w:r>
      <w:r w:rsidR="008A0A0C">
        <w:rPr>
          <w:b/>
          <w:sz w:val="26"/>
          <w:szCs w:val="26"/>
        </w:rPr>
        <w:t>y</w:t>
      </w:r>
      <w:r w:rsidRPr="00297F11">
        <w:rPr>
          <w:b/>
          <w:sz w:val="26"/>
          <w:szCs w:val="26"/>
        </w:rPr>
        <w:t xml:space="preserve">: </w:t>
      </w:r>
    </w:p>
    <w:p w14:paraId="72CE207B" w14:textId="77777777" w:rsidR="002344E7" w:rsidRPr="00005DF4" w:rsidRDefault="00D70690" w:rsidP="007E176F">
      <w:pPr>
        <w:pStyle w:val="ListParagraph"/>
        <w:widowControl/>
        <w:numPr>
          <w:ilvl w:val="0"/>
          <w:numId w:val="8"/>
        </w:numPr>
        <w:ind w:leftChars="0"/>
        <w:jc w:val="both"/>
        <w:rPr>
          <w:kern w:val="0"/>
          <w:sz w:val="21"/>
          <w:szCs w:val="21"/>
        </w:rPr>
      </w:pPr>
      <w:r w:rsidRPr="00005DF4">
        <w:rPr>
          <w:sz w:val="21"/>
          <w:szCs w:val="21"/>
        </w:rPr>
        <w:t>Configuration of Networks Equipment (</w:t>
      </w:r>
      <w:r w:rsidR="002A36EE" w:rsidRPr="00005DF4">
        <w:rPr>
          <w:sz w:val="21"/>
          <w:szCs w:val="21"/>
        </w:rPr>
        <w:t>V</w:t>
      </w:r>
      <w:r w:rsidR="00C25DAD" w:rsidRPr="00005DF4">
        <w:rPr>
          <w:sz w:val="21"/>
          <w:szCs w:val="21"/>
        </w:rPr>
        <w:t>.</w:t>
      </w:r>
      <w:r w:rsidR="002A36EE" w:rsidRPr="00005DF4">
        <w:rPr>
          <w:sz w:val="21"/>
          <w:szCs w:val="21"/>
        </w:rPr>
        <w:t>S</w:t>
      </w:r>
      <w:r w:rsidR="00C25DAD" w:rsidRPr="00005DF4">
        <w:rPr>
          <w:sz w:val="21"/>
          <w:szCs w:val="21"/>
        </w:rPr>
        <w:t>.</w:t>
      </w:r>
      <w:r w:rsidR="002A36EE" w:rsidRPr="00005DF4">
        <w:rPr>
          <w:sz w:val="21"/>
          <w:szCs w:val="21"/>
        </w:rPr>
        <w:t>A</w:t>
      </w:r>
      <w:r w:rsidR="00C25DAD" w:rsidRPr="00005DF4">
        <w:rPr>
          <w:sz w:val="21"/>
          <w:szCs w:val="21"/>
        </w:rPr>
        <w:t>.</w:t>
      </w:r>
      <w:r w:rsidR="002A36EE" w:rsidRPr="00005DF4">
        <w:rPr>
          <w:sz w:val="21"/>
          <w:szCs w:val="21"/>
        </w:rPr>
        <w:t xml:space="preserve">T, </w:t>
      </w:r>
      <w:r w:rsidRPr="00005DF4">
        <w:rPr>
          <w:sz w:val="21"/>
          <w:szCs w:val="21"/>
        </w:rPr>
        <w:t>Routers, Switches, Servers, Printers, Firewalls</w:t>
      </w:r>
      <w:r w:rsidR="00C25DAD" w:rsidRPr="00005DF4">
        <w:rPr>
          <w:sz w:val="21"/>
          <w:szCs w:val="21"/>
        </w:rPr>
        <w:t>…</w:t>
      </w:r>
      <w:r w:rsidRPr="00005DF4">
        <w:rPr>
          <w:sz w:val="21"/>
          <w:szCs w:val="21"/>
        </w:rPr>
        <w:t>)</w:t>
      </w:r>
      <w:r w:rsidR="002A36EE" w:rsidRPr="00005DF4">
        <w:rPr>
          <w:sz w:val="21"/>
          <w:szCs w:val="21"/>
        </w:rPr>
        <w:t>.</w:t>
      </w:r>
    </w:p>
    <w:p w14:paraId="68C0FE2D" w14:textId="77777777" w:rsidR="002344E7" w:rsidRPr="00005DF4" w:rsidRDefault="00D70690" w:rsidP="007E176F">
      <w:pPr>
        <w:pStyle w:val="ListParagraph"/>
        <w:numPr>
          <w:ilvl w:val="0"/>
          <w:numId w:val="8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Provide daily</w:t>
      </w:r>
      <w:r w:rsidR="002A36EE" w:rsidRPr="00005DF4">
        <w:rPr>
          <w:sz w:val="21"/>
          <w:szCs w:val="21"/>
        </w:rPr>
        <w:t xml:space="preserve"> system reports via Email/Phone to my manager in France.</w:t>
      </w:r>
    </w:p>
    <w:p w14:paraId="4EE3E8FA" w14:textId="77777777" w:rsidR="002344E7" w:rsidRPr="00005DF4" w:rsidRDefault="002A36EE" w:rsidP="007E176F">
      <w:pPr>
        <w:pStyle w:val="ListParagraph"/>
        <w:numPr>
          <w:ilvl w:val="0"/>
          <w:numId w:val="8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Provide training lecture &amp; technical guidance/troubleshooting about the B.I.B Software.</w:t>
      </w:r>
    </w:p>
    <w:p w14:paraId="186D967D" w14:textId="77777777" w:rsidR="002344E7" w:rsidRPr="00005DF4" w:rsidRDefault="002A36EE" w:rsidP="007E176F">
      <w:pPr>
        <w:pStyle w:val="ListParagraph"/>
        <w:numPr>
          <w:ilvl w:val="0"/>
          <w:numId w:val="8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>Produce/Translate documentation</w:t>
      </w:r>
      <w:r w:rsidR="005B6F5C" w:rsidRPr="00005DF4">
        <w:rPr>
          <w:sz w:val="21"/>
          <w:szCs w:val="21"/>
        </w:rPr>
        <w:t>s</w:t>
      </w:r>
      <w:r w:rsidRPr="00005DF4">
        <w:rPr>
          <w:sz w:val="21"/>
          <w:szCs w:val="21"/>
        </w:rPr>
        <w:t xml:space="preserve"> into French.</w:t>
      </w:r>
    </w:p>
    <w:p w14:paraId="3F3300D1" w14:textId="77777777" w:rsidR="00796F24" w:rsidRPr="00005DF4" w:rsidRDefault="00796F24" w:rsidP="007E176F">
      <w:pPr>
        <w:pStyle w:val="ListParagraph"/>
        <w:numPr>
          <w:ilvl w:val="0"/>
          <w:numId w:val="8"/>
        </w:numPr>
        <w:ind w:leftChars="0"/>
        <w:jc w:val="both"/>
        <w:rPr>
          <w:sz w:val="21"/>
          <w:szCs w:val="21"/>
        </w:rPr>
      </w:pPr>
      <w:r w:rsidRPr="00005DF4">
        <w:rPr>
          <w:sz w:val="21"/>
          <w:szCs w:val="21"/>
        </w:rPr>
        <w:t xml:space="preserve">Provide </w:t>
      </w:r>
      <w:r w:rsidR="00B23764">
        <w:rPr>
          <w:sz w:val="21"/>
          <w:szCs w:val="21"/>
        </w:rPr>
        <w:t>bi-weekly</w:t>
      </w:r>
      <w:r w:rsidRPr="00005DF4">
        <w:rPr>
          <w:sz w:val="21"/>
          <w:szCs w:val="21"/>
        </w:rPr>
        <w:t xml:space="preserve"> </w:t>
      </w:r>
      <w:r w:rsidR="00B74DF7" w:rsidRPr="00005DF4">
        <w:rPr>
          <w:sz w:val="21"/>
          <w:szCs w:val="21"/>
        </w:rPr>
        <w:t>maintenance for the hardware equipment</w:t>
      </w:r>
      <w:r w:rsidR="005B6F5C" w:rsidRPr="00005DF4">
        <w:rPr>
          <w:sz w:val="21"/>
          <w:szCs w:val="21"/>
        </w:rPr>
        <w:t>s</w:t>
      </w:r>
      <w:r w:rsidR="00B74DF7" w:rsidRPr="00005DF4">
        <w:rPr>
          <w:sz w:val="21"/>
          <w:szCs w:val="21"/>
        </w:rPr>
        <w:t xml:space="preserve"> on site</w:t>
      </w:r>
      <w:r w:rsidR="00010C2C" w:rsidRPr="00005DF4">
        <w:rPr>
          <w:sz w:val="21"/>
          <w:szCs w:val="21"/>
        </w:rPr>
        <w:t>-side</w:t>
      </w:r>
      <w:r w:rsidR="00B74DF7" w:rsidRPr="00005DF4">
        <w:rPr>
          <w:sz w:val="21"/>
          <w:szCs w:val="21"/>
        </w:rPr>
        <w:t>.</w:t>
      </w:r>
    </w:p>
    <w:p w14:paraId="22B32FBD" w14:textId="77777777" w:rsidR="0049217A" w:rsidRPr="00297F11" w:rsidRDefault="0049217A" w:rsidP="002344E7"/>
    <w:p w14:paraId="4F3B2905" w14:textId="77777777" w:rsidR="00C3025C" w:rsidRPr="00297F11" w:rsidRDefault="00C3025C" w:rsidP="00C3025C">
      <w:pPr>
        <w:rPr>
          <w:b/>
          <w:sz w:val="22"/>
          <w:szCs w:val="22"/>
        </w:rPr>
      </w:pPr>
    </w:p>
    <w:p w14:paraId="2BA189F9" w14:textId="77777777" w:rsidR="00EF5466" w:rsidRPr="00297F11" w:rsidRDefault="007E2715" w:rsidP="007E2715">
      <w:pPr>
        <w:pBdr>
          <w:bottom w:val="single" w:sz="4" w:space="1" w:color="auto"/>
        </w:pBdr>
        <w:rPr>
          <w:b/>
          <w:sz w:val="30"/>
          <w:szCs w:val="30"/>
        </w:rPr>
      </w:pPr>
      <w:r w:rsidRPr="00297F11">
        <w:rPr>
          <w:b/>
          <w:sz w:val="30"/>
          <w:szCs w:val="30"/>
        </w:rPr>
        <w:t>TECHNICAL SKILLS</w:t>
      </w:r>
      <w:r w:rsidR="00C3025C" w:rsidRPr="00297F11">
        <w:rPr>
          <w:b/>
          <w:sz w:val="30"/>
          <w:szCs w:val="30"/>
        </w:rPr>
        <w:t xml:space="preserve">: </w:t>
      </w:r>
    </w:p>
    <w:p w14:paraId="6F36D12C" w14:textId="77777777" w:rsidR="00AF397A" w:rsidRDefault="00713D73" w:rsidP="00AF397A">
      <w:pPr>
        <w:pStyle w:val="ListParagraph"/>
        <w:numPr>
          <w:ilvl w:val="0"/>
          <w:numId w:val="37"/>
        </w:numPr>
        <w:ind w:leftChars="0"/>
        <w:jc w:val="both"/>
        <w:rPr>
          <w:bCs/>
          <w:sz w:val="21"/>
          <w:szCs w:val="21"/>
        </w:rPr>
      </w:pPr>
      <w:r w:rsidRPr="001D045F">
        <w:rPr>
          <w:b/>
          <w:bCs/>
          <w:sz w:val="21"/>
          <w:szCs w:val="21"/>
        </w:rPr>
        <w:t>Networking</w:t>
      </w:r>
      <w:r>
        <w:rPr>
          <w:bCs/>
          <w:sz w:val="21"/>
          <w:szCs w:val="21"/>
        </w:rPr>
        <w:t>: Switch/Router:</w:t>
      </w:r>
      <w:r w:rsidR="00EC07D6">
        <w:rPr>
          <w:bCs/>
          <w:sz w:val="21"/>
          <w:szCs w:val="21"/>
        </w:rPr>
        <w:t xml:space="preserve"> </w:t>
      </w:r>
      <w:r>
        <w:rPr>
          <w:bCs/>
          <w:sz w:val="21"/>
          <w:szCs w:val="21"/>
        </w:rPr>
        <w:t>Cisco</w:t>
      </w:r>
      <w:r w:rsidR="00AF397A" w:rsidRPr="00005DF4">
        <w:rPr>
          <w:bCs/>
          <w:sz w:val="21"/>
          <w:szCs w:val="21"/>
        </w:rPr>
        <w:t xml:space="preserve"> Technologies</w:t>
      </w:r>
      <w:r w:rsidR="00EC07D6">
        <w:rPr>
          <w:bCs/>
          <w:sz w:val="21"/>
          <w:szCs w:val="21"/>
        </w:rPr>
        <w:t xml:space="preserve">/Fortinet/Siemens/Advantech/Moxa </w:t>
      </w:r>
      <w:r w:rsidR="00EC07D6" w:rsidRPr="00005DF4">
        <w:rPr>
          <w:bCs/>
          <w:sz w:val="21"/>
          <w:szCs w:val="21"/>
        </w:rPr>
        <w:t>(Hardware/Software)</w:t>
      </w:r>
      <w:r w:rsidR="0098089D">
        <w:rPr>
          <w:bCs/>
          <w:sz w:val="21"/>
          <w:szCs w:val="21"/>
        </w:rPr>
        <w:t>.</w:t>
      </w:r>
    </w:p>
    <w:p w14:paraId="25037C46" w14:textId="5BBB1830" w:rsidR="00EC07D6" w:rsidRDefault="00EC07D6" w:rsidP="00EC07D6">
      <w:pPr>
        <w:pStyle w:val="ListParagraph"/>
        <w:numPr>
          <w:ilvl w:val="0"/>
          <w:numId w:val="37"/>
        </w:numPr>
        <w:ind w:leftChars="0"/>
        <w:jc w:val="both"/>
        <w:rPr>
          <w:bCs/>
          <w:sz w:val="21"/>
          <w:szCs w:val="21"/>
        </w:rPr>
      </w:pPr>
      <w:r w:rsidRPr="001D045F">
        <w:rPr>
          <w:b/>
          <w:bCs/>
          <w:sz w:val="21"/>
          <w:szCs w:val="21"/>
        </w:rPr>
        <w:t>Cloud/IoT</w:t>
      </w:r>
      <w:r>
        <w:rPr>
          <w:bCs/>
          <w:sz w:val="21"/>
          <w:szCs w:val="21"/>
        </w:rPr>
        <w:t>:</w:t>
      </w:r>
      <w:r w:rsidRPr="00005DF4">
        <w:rPr>
          <w:bCs/>
          <w:sz w:val="21"/>
          <w:szCs w:val="21"/>
        </w:rPr>
        <w:t xml:space="preserve"> Wireless Technologies, AWS Cloud Practitioner, Advantech WISE-Edge365 IoT</w:t>
      </w:r>
      <w:r w:rsidR="00EC5AC6">
        <w:rPr>
          <w:bCs/>
          <w:sz w:val="21"/>
          <w:szCs w:val="21"/>
        </w:rPr>
        <w:t>, Kubernetes</w:t>
      </w:r>
      <w:r w:rsidRPr="00005DF4">
        <w:rPr>
          <w:bCs/>
          <w:sz w:val="21"/>
          <w:szCs w:val="21"/>
        </w:rPr>
        <w:t>.</w:t>
      </w:r>
    </w:p>
    <w:p w14:paraId="11C34381" w14:textId="1D8824B2" w:rsidR="00AF397A" w:rsidRPr="001D045F" w:rsidRDefault="001D045F" w:rsidP="001D045F">
      <w:pPr>
        <w:pStyle w:val="ListParagraph"/>
        <w:numPr>
          <w:ilvl w:val="0"/>
          <w:numId w:val="37"/>
        </w:numPr>
        <w:ind w:leftChars="0"/>
        <w:jc w:val="both"/>
        <w:rPr>
          <w:bCs/>
          <w:sz w:val="21"/>
          <w:szCs w:val="21"/>
        </w:rPr>
      </w:pPr>
      <w:r w:rsidRPr="001D045F">
        <w:rPr>
          <w:b/>
          <w:bCs/>
          <w:sz w:val="21"/>
          <w:szCs w:val="21"/>
        </w:rPr>
        <w:t>Dev/OS</w:t>
      </w:r>
      <w:r w:rsidRPr="00005DF4">
        <w:rPr>
          <w:bCs/>
          <w:sz w:val="21"/>
          <w:szCs w:val="21"/>
        </w:rPr>
        <w:t>: Python</w:t>
      </w:r>
      <w:r>
        <w:rPr>
          <w:bCs/>
          <w:sz w:val="21"/>
          <w:szCs w:val="21"/>
        </w:rPr>
        <w:t>/</w:t>
      </w:r>
      <w:r w:rsidR="00EC5AC6">
        <w:rPr>
          <w:bCs/>
          <w:sz w:val="21"/>
          <w:szCs w:val="21"/>
        </w:rPr>
        <w:t>Goland</w:t>
      </w:r>
      <w:r>
        <w:rPr>
          <w:bCs/>
          <w:sz w:val="21"/>
          <w:szCs w:val="21"/>
        </w:rPr>
        <w:t>/LinuxOS/</w:t>
      </w:r>
      <w:r w:rsidRPr="00005DF4">
        <w:rPr>
          <w:bCs/>
          <w:sz w:val="21"/>
          <w:szCs w:val="21"/>
        </w:rPr>
        <w:t>WindowsO</w:t>
      </w:r>
      <w:r w:rsidR="0063409C">
        <w:rPr>
          <w:bCs/>
          <w:sz w:val="21"/>
          <w:szCs w:val="21"/>
        </w:rPr>
        <w:t>S</w:t>
      </w:r>
      <w:r w:rsidRPr="00005DF4">
        <w:rPr>
          <w:bCs/>
          <w:sz w:val="21"/>
          <w:szCs w:val="21"/>
        </w:rPr>
        <w:t xml:space="preserve"> </w:t>
      </w:r>
      <w:r>
        <w:rPr>
          <w:bCs/>
          <w:sz w:val="21"/>
          <w:szCs w:val="21"/>
        </w:rPr>
        <w:t>/Windows Server 2019/</w:t>
      </w:r>
      <w:r w:rsidR="00AF397A" w:rsidRPr="001D045F">
        <w:rPr>
          <w:bCs/>
          <w:sz w:val="21"/>
          <w:szCs w:val="21"/>
        </w:rPr>
        <w:t>VMwar</w:t>
      </w:r>
      <w:r w:rsidR="00EC5AC6">
        <w:rPr>
          <w:bCs/>
          <w:sz w:val="21"/>
          <w:szCs w:val="21"/>
        </w:rPr>
        <w:t>e</w:t>
      </w:r>
      <w:r>
        <w:rPr>
          <w:bCs/>
          <w:sz w:val="21"/>
          <w:szCs w:val="21"/>
        </w:rPr>
        <w:t>.</w:t>
      </w:r>
    </w:p>
    <w:p w14:paraId="0B015693" w14:textId="77777777" w:rsidR="00AF397A" w:rsidRPr="00005DF4" w:rsidRDefault="00AF397A" w:rsidP="00AF397A">
      <w:pPr>
        <w:pStyle w:val="ListParagraph"/>
        <w:numPr>
          <w:ilvl w:val="0"/>
          <w:numId w:val="37"/>
        </w:numPr>
        <w:ind w:leftChars="0"/>
        <w:jc w:val="both"/>
        <w:rPr>
          <w:bCs/>
          <w:sz w:val="21"/>
          <w:szCs w:val="21"/>
        </w:rPr>
      </w:pPr>
      <w:r w:rsidRPr="00005DF4">
        <w:rPr>
          <w:bCs/>
          <w:sz w:val="21"/>
          <w:szCs w:val="21"/>
        </w:rPr>
        <w:t xml:space="preserve">Familiar with computer hardware/software architecture </w:t>
      </w:r>
      <w:r w:rsidR="00F60D49">
        <w:rPr>
          <w:bCs/>
          <w:sz w:val="21"/>
          <w:szCs w:val="21"/>
        </w:rPr>
        <w:t>&amp;</w:t>
      </w:r>
      <w:r w:rsidRPr="00005DF4">
        <w:rPr>
          <w:bCs/>
          <w:sz w:val="21"/>
          <w:szCs w:val="21"/>
        </w:rPr>
        <w:t xml:space="preserve"> </w:t>
      </w:r>
      <w:r w:rsidR="00F60D49">
        <w:rPr>
          <w:bCs/>
          <w:sz w:val="21"/>
          <w:szCs w:val="21"/>
        </w:rPr>
        <w:t>assembly</w:t>
      </w:r>
      <w:r w:rsidRPr="00005DF4">
        <w:rPr>
          <w:bCs/>
          <w:sz w:val="21"/>
          <w:szCs w:val="21"/>
        </w:rPr>
        <w:t>.</w:t>
      </w:r>
    </w:p>
    <w:p w14:paraId="4D630D68" w14:textId="77777777" w:rsidR="007C6712" w:rsidRPr="00AF397A" w:rsidRDefault="00AF397A" w:rsidP="00AF397A">
      <w:pPr>
        <w:pStyle w:val="ListParagraph"/>
        <w:numPr>
          <w:ilvl w:val="0"/>
          <w:numId w:val="37"/>
        </w:numPr>
        <w:ind w:leftChars="0"/>
        <w:jc w:val="both"/>
        <w:rPr>
          <w:sz w:val="20"/>
          <w:szCs w:val="20"/>
        </w:rPr>
      </w:pPr>
      <w:r w:rsidRPr="00005DF4">
        <w:rPr>
          <w:bCs/>
          <w:sz w:val="21"/>
          <w:szCs w:val="21"/>
        </w:rPr>
        <w:t>Strong communication capability, passionate to offer exceptional Technical services/solutions to users</w:t>
      </w:r>
      <w:r w:rsidRPr="00AF397A">
        <w:rPr>
          <w:bCs/>
          <w:sz w:val="20"/>
          <w:szCs w:val="20"/>
        </w:rPr>
        <w:t>.</w:t>
      </w:r>
    </w:p>
    <w:p w14:paraId="6C063DF9" w14:textId="77777777" w:rsidR="001C0BF8" w:rsidRDefault="001C0BF8" w:rsidP="007E2715">
      <w:pPr>
        <w:rPr>
          <w:rFonts w:ascii="Ebrima" w:hAnsi="Ebrima"/>
          <w:b/>
          <w:sz w:val="18"/>
          <w:szCs w:val="18"/>
        </w:rPr>
      </w:pPr>
    </w:p>
    <w:p w14:paraId="46846893" w14:textId="77777777" w:rsidR="009D1C92" w:rsidRDefault="009D1C92" w:rsidP="007E2715">
      <w:pPr>
        <w:rPr>
          <w:rFonts w:ascii="Ebrima" w:hAnsi="Ebrima"/>
          <w:b/>
          <w:sz w:val="18"/>
          <w:szCs w:val="18"/>
        </w:rPr>
      </w:pPr>
    </w:p>
    <w:p w14:paraId="60ACB7A0" w14:textId="77777777" w:rsidR="007B1557" w:rsidRPr="00B17492" w:rsidRDefault="007E2715" w:rsidP="00EF5466">
      <w:pPr>
        <w:rPr>
          <w:rFonts w:ascii="Verdana" w:hAnsi="Verdana"/>
          <w:b/>
          <w:bCs/>
          <w:sz w:val="14"/>
          <w:szCs w:val="14"/>
          <w:lang w:eastAsia="fr-FR"/>
        </w:rPr>
      </w:pPr>
      <w:r w:rsidRPr="00B17492">
        <w:rPr>
          <w:rFonts w:ascii="Verdana" w:hAnsi="Verdana"/>
          <w:b/>
          <w:i/>
          <w:sz w:val="14"/>
          <w:szCs w:val="14"/>
        </w:rPr>
        <w:t xml:space="preserve">                    </w:t>
      </w:r>
      <w:r w:rsidR="008A7FEB" w:rsidRPr="00B17492">
        <w:rPr>
          <w:rFonts w:ascii="Verdana" w:hAnsi="Verdana"/>
          <w:b/>
          <w:i/>
          <w:sz w:val="14"/>
          <w:szCs w:val="14"/>
        </w:rPr>
        <w:t xml:space="preserve">      </w:t>
      </w:r>
      <w:r w:rsidR="00B17492">
        <w:rPr>
          <w:rFonts w:ascii="Verdana" w:hAnsi="Verdana"/>
          <w:b/>
          <w:i/>
          <w:sz w:val="14"/>
          <w:szCs w:val="14"/>
        </w:rPr>
        <w:t xml:space="preserve"> </w:t>
      </w:r>
      <w:r w:rsidR="008A7FEB" w:rsidRPr="00B17492">
        <w:rPr>
          <w:rFonts w:ascii="Verdana" w:hAnsi="Verdana"/>
          <w:b/>
          <w:i/>
          <w:sz w:val="14"/>
          <w:szCs w:val="14"/>
        </w:rPr>
        <w:t xml:space="preserve"> </w:t>
      </w:r>
      <w:r w:rsidRPr="00B17492">
        <w:rPr>
          <w:rFonts w:ascii="Verdana" w:hAnsi="Verdana"/>
          <w:b/>
          <w:i/>
          <w:sz w:val="14"/>
          <w:szCs w:val="14"/>
        </w:rPr>
        <w:t xml:space="preserve">  </w:t>
      </w:r>
      <w:r w:rsidRPr="00B17492">
        <w:rPr>
          <w:rFonts w:ascii="Verdana" w:hAnsi="Verdana"/>
          <w:b/>
          <w:bCs/>
          <w:i/>
          <w:sz w:val="14"/>
          <w:szCs w:val="14"/>
          <w:lang w:eastAsia="fr-FR"/>
        </w:rPr>
        <w:t>I hereby certify that the assertions that I made in this curriculum vitae are sincere, exact and complete</w:t>
      </w:r>
      <w:r w:rsidRPr="00B17492">
        <w:rPr>
          <w:rFonts w:ascii="Verdana" w:hAnsi="Verdana"/>
          <w:b/>
          <w:bCs/>
          <w:sz w:val="14"/>
          <w:szCs w:val="14"/>
          <w:lang w:eastAsia="fr-FR"/>
        </w:rPr>
        <w:t>.</w:t>
      </w:r>
    </w:p>
    <w:sectPr w:rsidR="007B1557" w:rsidRPr="00B17492" w:rsidSect="0054014D">
      <w:headerReference w:type="default" r:id="rId13"/>
      <w:footerReference w:type="default" r:id="rId14"/>
      <w:pgSz w:w="11906" w:h="16838" w:code="9"/>
      <w:pgMar w:top="720" w:right="720" w:bottom="720" w:left="720" w:header="397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B8031" w14:textId="77777777" w:rsidR="0054014D" w:rsidRDefault="0054014D">
      <w:r>
        <w:separator/>
      </w:r>
    </w:p>
  </w:endnote>
  <w:endnote w:type="continuationSeparator" w:id="0">
    <w:p w14:paraId="62073D1D" w14:textId="77777777" w:rsidR="0054014D" w:rsidRDefault="00540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????">
    <w:altName w:val="新細明體"/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BE5B0" w14:textId="77777777" w:rsidR="006778DE" w:rsidRPr="00022A0C" w:rsidRDefault="002611AC" w:rsidP="00A2781C">
    <w:pPr>
      <w:pStyle w:val="Footer"/>
      <w:tabs>
        <w:tab w:val="clear" w:pos="8306"/>
        <w:tab w:val="right" w:pos="10490"/>
      </w:tabs>
      <w:rPr>
        <w:color w:val="000000" w:themeColor="text1"/>
        <w:sz w:val="16"/>
        <w:szCs w:val="16"/>
      </w:rPr>
    </w:pPr>
    <w:r w:rsidRPr="005528B8">
      <w:rPr>
        <w:rFonts w:ascii="Ebrima" w:hAnsi="Ebrima"/>
        <w:b/>
        <w:color w:val="000000" w:themeColor="text1"/>
        <w:sz w:val="16"/>
        <w:szCs w:val="16"/>
      </w:rPr>
      <w:t>Cheick Abdoul Kader OUEDRAOGO</w:t>
    </w:r>
    <w:r w:rsidR="00022A0C" w:rsidRPr="005528B8">
      <w:rPr>
        <w:rFonts w:ascii="Ebrima" w:hAnsi="Ebrima"/>
        <w:b/>
        <w:color w:val="000000" w:themeColor="text1"/>
        <w:sz w:val="16"/>
        <w:szCs w:val="16"/>
      </w:rPr>
      <w:t>(</w:t>
    </w:r>
    <w:r w:rsidR="00022A0C" w:rsidRPr="005528B8">
      <w:rPr>
        <w:rFonts w:ascii="Ebrima" w:hAnsi="Ebrima"/>
        <w:b/>
        <w:color w:val="000000" w:themeColor="text1"/>
        <w:sz w:val="16"/>
        <w:szCs w:val="16"/>
      </w:rPr>
      <w:t>魏希哲</w:t>
    </w:r>
    <w:r w:rsidR="00022A0C" w:rsidRPr="005528B8">
      <w:rPr>
        <w:rFonts w:ascii="Ebrima" w:hAnsi="Ebrima"/>
        <w:b/>
        <w:color w:val="000000" w:themeColor="text1"/>
        <w:sz w:val="16"/>
        <w:szCs w:val="16"/>
      </w:rPr>
      <w:t>)</w:t>
    </w:r>
    <w:r w:rsidR="00022A0C" w:rsidRPr="00D82CF9">
      <w:rPr>
        <w:rFonts w:hint="eastAsia"/>
        <w:color w:val="000000" w:themeColor="text1"/>
        <w:sz w:val="16"/>
        <w:szCs w:val="16"/>
      </w:rPr>
      <w:t xml:space="preserve">         </w:t>
    </w:r>
    <w:r w:rsidR="00F447F9" w:rsidRPr="00D82CF9">
      <w:rPr>
        <w:color w:val="000000" w:themeColor="text1"/>
        <w:sz w:val="16"/>
        <w:szCs w:val="16"/>
      </w:rPr>
      <w:t xml:space="preserve">        </w:t>
    </w:r>
    <w:r w:rsidR="00A2781C" w:rsidRPr="00022A0C">
      <w:rPr>
        <w:rStyle w:val="PageNumber"/>
        <w:color w:val="000000" w:themeColor="text1"/>
        <w:sz w:val="16"/>
        <w:szCs w:val="16"/>
      </w:rPr>
      <w:fldChar w:fldCharType="begin"/>
    </w:r>
    <w:r w:rsidR="00A2781C" w:rsidRPr="00022A0C">
      <w:rPr>
        <w:rStyle w:val="PageNumber"/>
        <w:color w:val="000000" w:themeColor="text1"/>
        <w:sz w:val="16"/>
        <w:szCs w:val="16"/>
      </w:rPr>
      <w:instrText xml:space="preserve"> PAGE </w:instrText>
    </w:r>
    <w:r w:rsidR="00A2781C" w:rsidRPr="00022A0C">
      <w:rPr>
        <w:rStyle w:val="PageNumber"/>
        <w:color w:val="000000" w:themeColor="text1"/>
        <w:sz w:val="16"/>
        <w:szCs w:val="16"/>
      </w:rPr>
      <w:fldChar w:fldCharType="separate"/>
    </w:r>
    <w:r w:rsidR="00CE1062">
      <w:rPr>
        <w:rStyle w:val="PageNumber"/>
        <w:noProof/>
        <w:color w:val="000000" w:themeColor="text1"/>
        <w:sz w:val="16"/>
        <w:szCs w:val="16"/>
      </w:rPr>
      <w:t>2</w:t>
    </w:r>
    <w:r w:rsidR="00A2781C" w:rsidRPr="00022A0C">
      <w:rPr>
        <w:rStyle w:val="PageNumber"/>
        <w:color w:val="000000" w:themeColor="text1"/>
        <w:sz w:val="16"/>
        <w:szCs w:val="16"/>
      </w:rPr>
      <w:fldChar w:fldCharType="end"/>
    </w:r>
    <w:r w:rsidR="00A2781C" w:rsidRPr="00022A0C">
      <w:rPr>
        <w:rStyle w:val="PageNumber"/>
        <w:rFonts w:hint="eastAsia"/>
        <w:color w:val="000000" w:themeColor="text1"/>
        <w:sz w:val="16"/>
        <w:szCs w:val="16"/>
      </w:rPr>
      <w:t>/</w:t>
    </w:r>
    <w:r w:rsidR="00A2781C" w:rsidRPr="00022A0C">
      <w:rPr>
        <w:rStyle w:val="PageNumber"/>
        <w:color w:val="000000" w:themeColor="text1"/>
        <w:sz w:val="16"/>
        <w:szCs w:val="16"/>
      </w:rPr>
      <w:fldChar w:fldCharType="begin"/>
    </w:r>
    <w:r w:rsidR="00A2781C" w:rsidRPr="00022A0C">
      <w:rPr>
        <w:rStyle w:val="PageNumber"/>
        <w:color w:val="000000" w:themeColor="text1"/>
        <w:sz w:val="16"/>
        <w:szCs w:val="16"/>
      </w:rPr>
      <w:instrText xml:space="preserve"> NUMPAGES </w:instrText>
    </w:r>
    <w:r w:rsidR="00A2781C" w:rsidRPr="00022A0C">
      <w:rPr>
        <w:rStyle w:val="PageNumber"/>
        <w:color w:val="000000" w:themeColor="text1"/>
        <w:sz w:val="16"/>
        <w:szCs w:val="16"/>
      </w:rPr>
      <w:fldChar w:fldCharType="separate"/>
    </w:r>
    <w:r w:rsidR="00CE1062">
      <w:rPr>
        <w:rStyle w:val="PageNumber"/>
        <w:noProof/>
        <w:color w:val="000000" w:themeColor="text1"/>
        <w:sz w:val="16"/>
        <w:szCs w:val="16"/>
      </w:rPr>
      <w:t>2</w:t>
    </w:r>
    <w:r w:rsidR="00A2781C" w:rsidRPr="00022A0C">
      <w:rPr>
        <w:rStyle w:val="PageNumber"/>
        <w:color w:val="000000" w:themeColor="text1"/>
        <w:sz w:val="16"/>
        <w:szCs w:val="16"/>
      </w:rPr>
      <w:fldChar w:fldCharType="end"/>
    </w:r>
    <w:r w:rsidRPr="00022A0C">
      <w:rPr>
        <w:rStyle w:val="PageNumber"/>
        <w:rFonts w:hint="eastAsia"/>
        <w:color w:val="000000" w:themeColor="text1"/>
        <w:sz w:val="16"/>
        <w:szCs w:val="16"/>
      </w:rPr>
      <w:t xml:space="preserve">                         </w:t>
    </w:r>
    <w:r w:rsidR="005528B8">
      <w:rPr>
        <w:rStyle w:val="PageNumber"/>
        <w:color w:val="000000" w:themeColor="text1"/>
        <w:sz w:val="16"/>
        <w:szCs w:val="16"/>
      </w:rPr>
      <w:t xml:space="preserve">     </w:t>
    </w:r>
    <w:r w:rsidR="00022A0C">
      <w:rPr>
        <w:rStyle w:val="PageNumber"/>
        <w:color w:val="000000" w:themeColor="text1"/>
        <w:sz w:val="16"/>
        <w:szCs w:val="16"/>
      </w:rPr>
      <w:t xml:space="preserve">                    </w:t>
    </w:r>
    <w:r w:rsidR="00A2781C" w:rsidRPr="00022A0C">
      <w:rPr>
        <w:rStyle w:val="PageNumber"/>
        <w:color w:val="000000" w:themeColor="text1"/>
        <w:sz w:val="16"/>
        <w:szCs w:val="16"/>
      </w:rPr>
      <w:t xml:space="preserve"> </w:t>
    </w:r>
    <w:r w:rsidR="00A2781C" w:rsidRPr="005528B8">
      <w:rPr>
        <w:rFonts w:eastAsia="Times New Roman"/>
        <w:b/>
        <w:color w:val="FF0000"/>
        <w:sz w:val="16"/>
        <w:szCs w:val="16"/>
      </w:rPr>
      <w:t>Private &amp; Confidentia</w:t>
    </w:r>
    <w:r w:rsidRPr="005528B8">
      <w:rPr>
        <w:rFonts w:eastAsia="Times New Roman"/>
        <w:b/>
        <w:color w:val="FF0000"/>
        <w:sz w:val="16"/>
        <w:szCs w:val="16"/>
      </w:rPr>
      <w:t>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7A7FCB" w14:textId="77777777" w:rsidR="0054014D" w:rsidRDefault="0054014D">
      <w:r>
        <w:separator/>
      </w:r>
    </w:p>
  </w:footnote>
  <w:footnote w:type="continuationSeparator" w:id="0">
    <w:p w14:paraId="0207B6D4" w14:textId="77777777" w:rsidR="0054014D" w:rsidRDefault="00540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8F82C5" w14:textId="271633DA" w:rsidR="006778DE" w:rsidRPr="00282A30" w:rsidRDefault="00BA4F20" w:rsidP="00C16CE2">
    <w:pPr>
      <w:tabs>
        <w:tab w:val="left" w:pos="6237"/>
      </w:tabs>
      <w:ind w:right="-942"/>
      <w:jc w:val="both"/>
      <w:rPr>
        <w:rFonts w:ascii="Ebrima" w:hAnsi="Ebrima"/>
        <w:b/>
        <w:color w:val="808080" w:themeColor="background1" w:themeShade="80"/>
      </w:rPr>
    </w:pPr>
    <w:r>
      <w:rPr>
        <w:b/>
        <w:color w:val="808080" w:themeColor="background1" w:themeShade="80"/>
      </w:rPr>
      <w:t xml:space="preserve"> </w:t>
    </w:r>
    <w:r w:rsidR="007D2BFC" w:rsidRPr="00BA4F20">
      <w:rPr>
        <w:b/>
        <w:color w:val="808080" w:themeColor="background1" w:themeShade="80"/>
      </w:rPr>
      <w:t xml:space="preserve">Taipei, </w:t>
    </w:r>
    <w:r w:rsidR="00C773B2">
      <w:rPr>
        <w:b/>
        <w:color w:val="808080" w:themeColor="background1" w:themeShade="80"/>
      </w:rPr>
      <w:t>February</w:t>
    </w:r>
    <w:r w:rsidR="007D2BFC" w:rsidRPr="00BA4F20">
      <w:rPr>
        <w:b/>
        <w:color w:val="808080" w:themeColor="background1" w:themeShade="80"/>
      </w:rPr>
      <w:t xml:space="preserve"> </w:t>
    </w:r>
    <w:r w:rsidR="00A07C25">
      <w:rPr>
        <w:b/>
        <w:color w:val="808080" w:themeColor="background1" w:themeShade="80"/>
      </w:rPr>
      <w:t>12</w:t>
    </w:r>
    <w:r w:rsidR="00024FD1">
      <w:rPr>
        <w:b/>
        <w:color w:val="808080" w:themeColor="background1" w:themeShade="80"/>
      </w:rPr>
      <w:t>-</w:t>
    </w:r>
    <w:r w:rsidR="007D2BFC" w:rsidRPr="00BA4F20">
      <w:rPr>
        <w:b/>
        <w:color w:val="808080" w:themeColor="background1" w:themeShade="80"/>
      </w:rPr>
      <w:t>202</w:t>
    </w:r>
    <w:r w:rsidR="00C773B2">
      <w:rPr>
        <w:b/>
        <w:color w:val="808080" w:themeColor="background1" w:themeShade="80"/>
      </w:rPr>
      <w:t>6</w:t>
    </w:r>
    <w:r w:rsidR="00B72376" w:rsidRPr="00282A30">
      <w:rPr>
        <w:rFonts w:ascii="Ebrima" w:hAnsi="Ebrima"/>
        <w:b/>
        <w:color w:val="808080" w:themeColor="background1" w:themeShade="80"/>
      </w:rPr>
      <w:t xml:space="preserve">                                             </w:t>
    </w:r>
    <w:r w:rsidR="008C4464">
      <w:rPr>
        <w:rFonts w:ascii="Ebrima" w:hAnsi="Ebrima"/>
        <w:b/>
        <w:color w:val="808080" w:themeColor="background1" w:themeShade="80"/>
      </w:rPr>
      <w:t xml:space="preserve"> </w:t>
    </w:r>
    <w:r w:rsidR="00B72376" w:rsidRPr="00282A30">
      <w:rPr>
        <w:rFonts w:ascii="Ebrima" w:hAnsi="Ebrima"/>
        <w:b/>
        <w:color w:val="808080" w:themeColor="background1" w:themeShade="80"/>
      </w:rPr>
      <w:t>C</w:t>
    </w:r>
    <w:r w:rsidR="00B72376" w:rsidRPr="005011FB">
      <w:rPr>
        <w:rFonts w:ascii="Ebrima" w:hAnsi="Ebrima"/>
        <w:color w:val="808080" w:themeColor="background1" w:themeShade="80"/>
      </w:rPr>
      <w:t>URRICULUM</w:t>
    </w:r>
    <w:r w:rsidR="00B72376" w:rsidRPr="00282A30">
      <w:rPr>
        <w:rFonts w:ascii="Ebrima" w:hAnsi="Ebrima"/>
        <w:b/>
        <w:color w:val="808080" w:themeColor="background1" w:themeShade="80"/>
      </w:rPr>
      <w:t>-V</w:t>
    </w:r>
    <w:r w:rsidR="00B72376" w:rsidRPr="005011FB">
      <w:rPr>
        <w:rFonts w:ascii="Ebrima" w:hAnsi="Ebrima"/>
        <w:color w:val="808080" w:themeColor="background1" w:themeShade="80"/>
      </w:rPr>
      <w:t>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6" type="#_x0000_t75" style="width:185pt;height:132.9pt;visibility:visible;mso-wrap-style:square" o:bullet="t">
        <v:imagedata r:id="rId1" o:title=""/>
      </v:shape>
    </w:pict>
  </w:numPicBullet>
  <w:abstractNum w:abstractNumId="0" w15:restartNumberingAfterBreak="0">
    <w:nsid w:val="FFFFFF1D"/>
    <w:multiLevelType w:val="multilevel"/>
    <w:tmpl w:val="4E28DE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bullet"/>
      <w:lvlText w:val=""/>
      <w:lvlJc w:val="left"/>
      <w:pPr>
        <w:tabs>
          <w:tab w:val="num" w:pos="0"/>
        </w:tabs>
        <w:ind w:left="480" w:hanging="48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13"/>
    <w:lvl w:ilvl="0">
      <w:start w:val="1"/>
      <w:numFmt w:val="bullet"/>
      <w:lvlText w:val=""/>
      <w:lvlJc w:val="left"/>
      <w:pPr>
        <w:tabs>
          <w:tab w:val="num" w:pos="0"/>
        </w:tabs>
        <w:ind w:left="480" w:hanging="480"/>
      </w:pPr>
      <w:rPr>
        <w:rFonts w:ascii="Wingdings" w:hAnsi="Wingdings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0"/>
        </w:tabs>
        <w:ind w:left="480" w:hanging="48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"/>
      <w:lvlJc w:val="left"/>
      <w:pPr>
        <w:tabs>
          <w:tab w:val="num" w:pos="0"/>
        </w:tabs>
        <w:ind w:left="906" w:hanging="480"/>
      </w:pPr>
      <w:rPr>
        <w:rFonts w:ascii="Wingdings" w:hAnsi="Wingdings" w:cs="Wingdings"/>
      </w:rPr>
    </w:lvl>
  </w:abstractNum>
  <w:abstractNum w:abstractNumId="5" w15:restartNumberingAfterBreak="0">
    <w:nsid w:val="000A31FC"/>
    <w:multiLevelType w:val="hybridMultilevel"/>
    <w:tmpl w:val="AC9684A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3920FEAA">
      <w:start w:val="1"/>
      <w:numFmt w:val="bullet"/>
      <w:lvlText w:val=""/>
      <w:lvlJc w:val="left"/>
      <w:pPr>
        <w:ind w:left="636" w:hanging="480"/>
      </w:pPr>
      <w:rPr>
        <w:rFonts w:ascii="Wingdings" w:hAnsi="Wingdings" w:hint="default"/>
        <w:color w:val="000000"/>
        <w:sz w:val="22"/>
      </w:rPr>
    </w:lvl>
    <w:lvl w:ilvl="2" w:tplc="04090005" w:tentative="1">
      <w:start w:val="1"/>
      <w:numFmt w:val="bullet"/>
      <w:lvlText w:val=""/>
      <w:lvlJc w:val="left"/>
      <w:pPr>
        <w:ind w:left="111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6" w:hanging="480"/>
      </w:pPr>
      <w:rPr>
        <w:rFonts w:ascii="Wingdings" w:hAnsi="Wingdings" w:hint="default"/>
      </w:rPr>
    </w:lvl>
  </w:abstractNum>
  <w:abstractNum w:abstractNumId="6" w15:restartNumberingAfterBreak="0">
    <w:nsid w:val="06A048AC"/>
    <w:multiLevelType w:val="hybridMultilevel"/>
    <w:tmpl w:val="80326BEA"/>
    <w:lvl w:ilvl="0" w:tplc="3920FEA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3920FEA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  <w:color w:val="000000"/>
        <w:sz w:val="22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8C229D8"/>
    <w:multiLevelType w:val="hybridMultilevel"/>
    <w:tmpl w:val="49C45186"/>
    <w:lvl w:ilvl="0" w:tplc="3920FEA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CF42D60"/>
    <w:multiLevelType w:val="hybridMultilevel"/>
    <w:tmpl w:val="F9D637B8"/>
    <w:lvl w:ilvl="0" w:tplc="DC5A23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405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E2CF97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C0D0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DC7D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E6B7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30B2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EEDD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7293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14F4797"/>
    <w:multiLevelType w:val="hybridMultilevel"/>
    <w:tmpl w:val="76866A16"/>
    <w:lvl w:ilvl="0" w:tplc="522E10A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3D45395"/>
    <w:multiLevelType w:val="multilevel"/>
    <w:tmpl w:val="641E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09571B"/>
    <w:multiLevelType w:val="hybridMultilevel"/>
    <w:tmpl w:val="BC824E00"/>
    <w:lvl w:ilvl="0" w:tplc="3920FE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080F2F"/>
    <w:multiLevelType w:val="hybridMultilevel"/>
    <w:tmpl w:val="B03CA01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631A87"/>
    <w:multiLevelType w:val="hybridMultilevel"/>
    <w:tmpl w:val="E772A2A2"/>
    <w:lvl w:ilvl="0" w:tplc="3920FEA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B4C72BD"/>
    <w:multiLevelType w:val="hybridMultilevel"/>
    <w:tmpl w:val="3132DB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1E36BD"/>
    <w:multiLevelType w:val="hybridMultilevel"/>
    <w:tmpl w:val="68A04662"/>
    <w:lvl w:ilvl="0" w:tplc="3920FEA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F2620D1"/>
    <w:multiLevelType w:val="hybridMultilevel"/>
    <w:tmpl w:val="4A0078C8"/>
    <w:lvl w:ilvl="0" w:tplc="3920FEA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0C7332B"/>
    <w:multiLevelType w:val="hybridMultilevel"/>
    <w:tmpl w:val="646E56B0"/>
    <w:lvl w:ilvl="0" w:tplc="E7D4569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26D58E6"/>
    <w:multiLevelType w:val="hybridMultilevel"/>
    <w:tmpl w:val="6F720A12"/>
    <w:lvl w:ilvl="0" w:tplc="522E10A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AD3502"/>
    <w:multiLevelType w:val="hybridMultilevel"/>
    <w:tmpl w:val="04884698"/>
    <w:lvl w:ilvl="0" w:tplc="3920FEA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0321F26"/>
    <w:multiLevelType w:val="hybridMultilevel"/>
    <w:tmpl w:val="697E7598"/>
    <w:lvl w:ilvl="0" w:tplc="E7D4569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0590F23"/>
    <w:multiLevelType w:val="hybridMultilevel"/>
    <w:tmpl w:val="18D87E6C"/>
    <w:lvl w:ilvl="0" w:tplc="3920FEA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41B0562C">
      <w:start w:val="1"/>
      <w:numFmt w:val="bullet"/>
      <w:lvlText w:val="²"/>
      <w:lvlJc w:val="left"/>
      <w:pPr>
        <w:ind w:left="960" w:hanging="480"/>
      </w:pPr>
      <w:rPr>
        <w:rFonts w:ascii="Wingdings" w:eastAsia="Arial Unicode M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6023195"/>
    <w:multiLevelType w:val="hybridMultilevel"/>
    <w:tmpl w:val="979E2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E62015"/>
    <w:multiLevelType w:val="hybridMultilevel"/>
    <w:tmpl w:val="91A4AE62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9553176"/>
    <w:multiLevelType w:val="hybridMultilevel"/>
    <w:tmpl w:val="A252A14C"/>
    <w:lvl w:ilvl="0" w:tplc="0409000F">
      <w:start w:val="1"/>
      <w:numFmt w:val="decimal"/>
      <w:lvlText w:val="%1."/>
      <w:lvlJc w:val="left"/>
      <w:pPr>
        <w:ind w:left="83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25" w15:restartNumberingAfterBreak="0">
    <w:nsid w:val="39F240C8"/>
    <w:multiLevelType w:val="hybridMultilevel"/>
    <w:tmpl w:val="D4D0A894"/>
    <w:lvl w:ilvl="0" w:tplc="040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3D356AAE"/>
    <w:multiLevelType w:val="hybridMultilevel"/>
    <w:tmpl w:val="D3143F02"/>
    <w:lvl w:ilvl="0" w:tplc="3920FEA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3D5E0920"/>
    <w:multiLevelType w:val="hybridMultilevel"/>
    <w:tmpl w:val="6650AC24"/>
    <w:lvl w:ilvl="0" w:tplc="E7D4569A">
      <w:start w:val="1"/>
      <w:numFmt w:val="decimal"/>
      <w:lvlText w:val="%1."/>
      <w:lvlJc w:val="left"/>
      <w:pPr>
        <w:ind w:left="840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45F3338D"/>
    <w:multiLevelType w:val="hybridMultilevel"/>
    <w:tmpl w:val="BBFAD4A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5F33C9A"/>
    <w:multiLevelType w:val="hybridMultilevel"/>
    <w:tmpl w:val="5E60F636"/>
    <w:lvl w:ilvl="0" w:tplc="25162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9201F9D"/>
    <w:multiLevelType w:val="multilevel"/>
    <w:tmpl w:val="0316AC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23189F"/>
    <w:multiLevelType w:val="hybridMultilevel"/>
    <w:tmpl w:val="8E446B6E"/>
    <w:lvl w:ilvl="0" w:tplc="E7D4569A">
      <w:start w:val="1"/>
      <w:numFmt w:val="decimal"/>
      <w:lvlText w:val="%1."/>
      <w:lvlJc w:val="left"/>
      <w:pPr>
        <w:ind w:left="840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5249714D"/>
    <w:multiLevelType w:val="hybridMultilevel"/>
    <w:tmpl w:val="E396A70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9403FBB"/>
    <w:multiLevelType w:val="hybridMultilevel"/>
    <w:tmpl w:val="43E28132"/>
    <w:lvl w:ilvl="0" w:tplc="25162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ACB6357"/>
    <w:multiLevelType w:val="hybridMultilevel"/>
    <w:tmpl w:val="74E61524"/>
    <w:lvl w:ilvl="0" w:tplc="3920FEA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D0C616C"/>
    <w:multiLevelType w:val="hybridMultilevel"/>
    <w:tmpl w:val="66DEC7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211107"/>
    <w:multiLevelType w:val="hybridMultilevel"/>
    <w:tmpl w:val="D9DC6D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572D9"/>
    <w:multiLevelType w:val="hybridMultilevel"/>
    <w:tmpl w:val="5D46C1D8"/>
    <w:lvl w:ilvl="0" w:tplc="E7D4569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2A63F84"/>
    <w:multiLevelType w:val="hybridMultilevel"/>
    <w:tmpl w:val="D82CC15C"/>
    <w:lvl w:ilvl="0" w:tplc="040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7D63D84"/>
    <w:multiLevelType w:val="hybridMultilevel"/>
    <w:tmpl w:val="2CD67FB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0" w15:restartNumberingAfterBreak="0">
    <w:nsid w:val="6C1A7E88"/>
    <w:multiLevelType w:val="hybridMultilevel"/>
    <w:tmpl w:val="BE58E4CC"/>
    <w:lvl w:ilvl="0" w:tplc="E7D4569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D605C74"/>
    <w:multiLevelType w:val="hybridMultilevel"/>
    <w:tmpl w:val="69D23F02"/>
    <w:lvl w:ilvl="0" w:tplc="3920FEA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3920FEAA">
      <w:start w:val="1"/>
      <w:numFmt w:val="bullet"/>
      <w:lvlText w:val=""/>
      <w:lvlJc w:val="left"/>
      <w:pPr>
        <w:ind w:left="636" w:hanging="480"/>
      </w:pPr>
      <w:rPr>
        <w:rFonts w:ascii="Wingdings" w:hAnsi="Wingdings" w:hint="default"/>
        <w:color w:val="000000"/>
        <w:sz w:val="22"/>
      </w:rPr>
    </w:lvl>
    <w:lvl w:ilvl="2" w:tplc="04090005" w:tentative="1">
      <w:start w:val="1"/>
      <w:numFmt w:val="bullet"/>
      <w:lvlText w:val=""/>
      <w:lvlJc w:val="left"/>
      <w:pPr>
        <w:ind w:left="111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6" w:hanging="480"/>
      </w:pPr>
      <w:rPr>
        <w:rFonts w:ascii="Wingdings" w:hAnsi="Wingdings" w:hint="default"/>
      </w:rPr>
    </w:lvl>
  </w:abstractNum>
  <w:abstractNum w:abstractNumId="42" w15:restartNumberingAfterBreak="0">
    <w:nsid w:val="7500517D"/>
    <w:multiLevelType w:val="hybridMultilevel"/>
    <w:tmpl w:val="DBFAA23E"/>
    <w:lvl w:ilvl="0" w:tplc="B2D8BC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983C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8E9C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F2854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EC92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2610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616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22D8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44A8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77A41B40"/>
    <w:multiLevelType w:val="hybridMultilevel"/>
    <w:tmpl w:val="26C47508"/>
    <w:lvl w:ilvl="0" w:tplc="04090009">
      <w:start w:val="1"/>
      <w:numFmt w:val="bullet"/>
      <w:lvlText w:val="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79713293"/>
    <w:multiLevelType w:val="hybridMultilevel"/>
    <w:tmpl w:val="BCB01D48"/>
    <w:lvl w:ilvl="0" w:tplc="CB087776">
      <w:start w:val="1"/>
      <w:numFmt w:val="bullet"/>
      <w:pStyle w:val="Style1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</w:abstractNum>
  <w:abstractNum w:abstractNumId="45" w15:restartNumberingAfterBreak="0">
    <w:nsid w:val="7ADF062C"/>
    <w:multiLevelType w:val="hybridMultilevel"/>
    <w:tmpl w:val="F00EECE2"/>
    <w:lvl w:ilvl="0" w:tplc="3920FEAA">
      <w:start w:val="1"/>
      <w:numFmt w:val="bullet"/>
      <w:lvlText w:val=""/>
      <w:lvlJc w:val="left"/>
      <w:pPr>
        <w:ind w:left="1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6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3" w:hanging="480"/>
      </w:pPr>
      <w:rPr>
        <w:rFonts w:ascii="Wingdings" w:hAnsi="Wingdings" w:hint="default"/>
      </w:rPr>
    </w:lvl>
  </w:abstractNum>
  <w:abstractNum w:abstractNumId="46" w15:restartNumberingAfterBreak="0">
    <w:nsid w:val="7BA52F6C"/>
    <w:multiLevelType w:val="multilevel"/>
    <w:tmpl w:val="EC80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E1C20"/>
    <w:multiLevelType w:val="hybridMultilevel"/>
    <w:tmpl w:val="3E3041AA"/>
    <w:lvl w:ilvl="0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num w:numId="1">
    <w:abstractNumId w:val="44"/>
  </w:num>
  <w:num w:numId="2">
    <w:abstractNumId w:val="16"/>
  </w:num>
  <w:num w:numId="3">
    <w:abstractNumId w:val="13"/>
  </w:num>
  <w:num w:numId="4">
    <w:abstractNumId w:val="21"/>
  </w:num>
  <w:num w:numId="5">
    <w:abstractNumId w:val="43"/>
  </w:num>
  <w:num w:numId="6">
    <w:abstractNumId w:val="0"/>
  </w:num>
  <w:num w:numId="7">
    <w:abstractNumId w:val="30"/>
  </w:num>
  <w:num w:numId="8">
    <w:abstractNumId w:val="7"/>
  </w:num>
  <w:num w:numId="9">
    <w:abstractNumId w:val="46"/>
  </w:num>
  <w:num w:numId="10">
    <w:abstractNumId w:val="15"/>
  </w:num>
  <w:num w:numId="11">
    <w:abstractNumId w:val="10"/>
  </w:num>
  <w:num w:numId="12">
    <w:abstractNumId w:val="6"/>
  </w:num>
  <w:num w:numId="13">
    <w:abstractNumId w:val="41"/>
  </w:num>
  <w:num w:numId="14">
    <w:abstractNumId w:val="24"/>
  </w:num>
  <w:num w:numId="15">
    <w:abstractNumId w:val="45"/>
  </w:num>
  <w:num w:numId="16">
    <w:abstractNumId w:val="19"/>
  </w:num>
  <w:num w:numId="17">
    <w:abstractNumId w:val="39"/>
  </w:num>
  <w:num w:numId="18">
    <w:abstractNumId w:val="40"/>
  </w:num>
  <w:num w:numId="19">
    <w:abstractNumId w:val="17"/>
  </w:num>
  <w:num w:numId="20">
    <w:abstractNumId w:val="27"/>
  </w:num>
  <w:num w:numId="21">
    <w:abstractNumId w:val="31"/>
  </w:num>
  <w:num w:numId="22">
    <w:abstractNumId w:val="20"/>
  </w:num>
  <w:num w:numId="23">
    <w:abstractNumId w:val="37"/>
  </w:num>
  <w:num w:numId="24">
    <w:abstractNumId w:val="5"/>
  </w:num>
  <w:num w:numId="25">
    <w:abstractNumId w:val="29"/>
  </w:num>
  <w:num w:numId="26">
    <w:abstractNumId w:val="26"/>
  </w:num>
  <w:num w:numId="27">
    <w:abstractNumId w:val="33"/>
  </w:num>
  <w:num w:numId="28">
    <w:abstractNumId w:val="34"/>
  </w:num>
  <w:num w:numId="29">
    <w:abstractNumId w:val="36"/>
  </w:num>
  <w:num w:numId="30">
    <w:abstractNumId w:val="11"/>
  </w:num>
  <w:num w:numId="31">
    <w:abstractNumId w:val="32"/>
  </w:num>
  <w:num w:numId="32">
    <w:abstractNumId w:val="25"/>
  </w:num>
  <w:num w:numId="33">
    <w:abstractNumId w:val="23"/>
  </w:num>
  <w:num w:numId="34">
    <w:abstractNumId w:val="47"/>
  </w:num>
  <w:num w:numId="35">
    <w:abstractNumId w:val="12"/>
  </w:num>
  <w:num w:numId="36">
    <w:abstractNumId w:val="28"/>
  </w:num>
  <w:num w:numId="37">
    <w:abstractNumId w:val="35"/>
  </w:num>
  <w:num w:numId="38">
    <w:abstractNumId w:val="38"/>
  </w:num>
  <w:num w:numId="39">
    <w:abstractNumId w:val="9"/>
  </w:num>
  <w:num w:numId="40">
    <w:abstractNumId w:val="18"/>
  </w:num>
  <w:num w:numId="41">
    <w:abstractNumId w:val="22"/>
  </w:num>
  <w:num w:numId="42">
    <w:abstractNumId w:val="14"/>
  </w:num>
  <w:num w:numId="43">
    <w:abstractNumId w:val="42"/>
  </w:num>
  <w:num w:numId="4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20F"/>
    <w:rsid w:val="00005DF4"/>
    <w:rsid w:val="00010C2C"/>
    <w:rsid w:val="00010C5E"/>
    <w:rsid w:val="00015879"/>
    <w:rsid w:val="000203E1"/>
    <w:rsid w:val="00021037"/>
    <w:rsid w:val="000220A6"/>
    <w:rsid w:val="00022A0C"/>
    <w:rsid w:val="00024FD1"/>
    <w:rsid w:val="00025B27"/>
    <w:rsid w:val="000327C2"/>
    <w:rsid w:val="00040DB3"/>
    <w:rsid w:val="00051459"/>
    <w:rsid w:val="00051DF9"/>
    <w:rsid w:val="00054D2B"/>
    <w:rsid w:val="00054F7D"/>
    <w:rsid w:val="000649CC"/>
    <w:rsid w:val="00064E84"/>
    <w:rsid w:val="00070778"/>
    <w:rsid w:val="0007079D"/>
    <w:rsid w:val="00072012"/>
    <w:rsid w:val="0007552F"/>
    <w:rsid w:val="000767F7"/>
    <w:rsid w:val="00083D70"/>
    <w:rsid w:val="0009322D"/>
    <w:rsid w:val="0009620F"/>
    <w:rsid w:val="000A35E1"/>
    <w:rsid w:val="000A5391"/>
    <w:rsid w:val="000A70F9"/>
    <w:rsid w:val="000B110F"/>
    <w:rsid w:val="000B143A"/>
    <w:rsid w:val="000B2233"/>
    <w:rsid w:val="000B580D"/>
    <w:rsid w:val="000B6E9A"/>
    <w:rsid w:val="000C0E9B"/>
    <w:rsid w:val="000C251F"/>
    <w:rsid w:val="000C4A0C"/>
    <w:rsid w:val="000C5713"/>
    <w:rsid w:val="000D3B45"/>
    <w:rsid w:val="000D44D1"/>
    <w:rsid w:val="000D4661"/>
    <w:rsid w:val="000D661C"/>
    <w:rsid w:val="000E010C"/>
    <w:rsid w:val="000E19F8"/>
    <w:rsid w:val="000E476E"/>
    <w:rsid w:val="000E7EE6"/>
    <w:rsid w:val="000F4417"/>
    <w:rsid w:val="000F4CDC"/>
    <w:rsid w:val="000F5A8D"/>
    <w:rsid w:val="00102A5A"/>
    <w:rsid w:val="0010688C"/>
    <w:rsid w:val="00106C2D"/>
    <w:rsid w:val="0011271D"/>
    <w:rsid w:val="001144B0"/>
    <w:rsid w:val="001157E6"/>
    <w:rsid w:val="00121914"/>
    <w:rsid w:val="001406AE"/>
    <w:rsid w:val="00147212"/>
    <w:rsid w:val="00153D61"/>
    <w:rsid w:val="001603D4"/>
    <w:rsid w:val="001610E1"/>
    <w:rsid w:val="00161509"/>
    <w:rsid w:val="00163022"/>
    <w:rsid w:val="00164D7B"/>
    <w:rsid w:val="00165DF2"/>
    <w:rsid w:val="0016624B"/>
    <w:rsid w:val="00166E72"/>
    <w:rsid w:val="00171BF3"/>
    <w:rsid w:val="00177329"/>
    <w:rsid w:val="00182524"/>
    <w:rsid w:val="00183025"/>
    <w:rsid w:val="001A1139"/>
    <w:rsid w:val="001A4D07"/>
    <w:rsid w:val="001A4F86"/>
    <w:rsid w:val="001B3E24"/>
    <w:rsid w:val="001C0BF8"/>
    <w:rsid w:val="001C27C8"/>
    <w:rsid w:val="001C2BA9"/>
    <w:rsid w:val="001D045F"/>
    <w:rsid w:val="001D2262"/>
    <w:rsid w:val="001E3D3C"/>
    <w:rsid w:val="001E77B4"/>
    <w:rsid w:val="001F0C1E"/>
    <w:rsid w:val="001F1444"/>
    <w:rsid w:val="001F1939"/>
    <w:rsid w:val="001F3399"/>
    <w:rsid w:val="001F3FBF"/>
    <w:rsid w:val="002013D8"/>
    <w:rsid w:val="00203D49"/>
    <w:rsid w:val="00203F5D"/>
    <w:rsid w:val="00204F8D"/>
    <w:rsid w:val="002074C8"/>
    <w:rsid w:val="0021133D"/>
    <w:rsid w:val="002126B7"/>
    <w:rsid w:val="00213EEB"/>
    <w:rsid w:val="00214304"/>
    <w:rsid w:val="00214D26"/>
    <w:rsid w:val="00220158"/>
    <w:rsid w:val="00221158"/>
    <w:rsid w:val="00233C94"/>
    <w:rsid w:val="002344E7"/>
    <w:rsid w:val="002356A0"/>
    <w:rsid w:val="002416AE"/>
    <w:rsid w:val="00251778"/>
    <w:rsid w:val="00251F85"/>
    <w:rsid w:val="00252B41"/>
    <w:rsid w:val="00252E53"/>
    <w:rsid w:val="00253106"/>
    <w:rsid w:val="002547FB"/>
    <w:rsid w:val="0025774D"/>
    <w:rsid w:val="002611AC"/>
    <w:rsid w:val="002645EE"/>
    <w:rsid w:val="0026774B"/>
    <w:rsid w:val="00271AC4"/>
    <w:rsid w:val="0027370E"/>
    <w:rsid w:val="00282A30"/>
    <w:rsid w:val="00282F00"/>
    <w:rsid w:val="00283F8C"/>
    <w:rsid w:val="00285A5B"/>
    <w:rsid w:val="00287B1D"/>
    <w:rsid w:val="00287B43"/>
    <w:rsid w:val="0029213B"/>
    <w:rsid w:val="00295DEB"/>
    <w:rsid w:val="0029649F"/>
    <w:rsid w:val="00296CAE"/>
    <w:rsid w:val="00297F11"/>
    <w:rsid w:val="002A2824"/>
    <w:rsid w:val="002A36D3"/>
    <w:rsid w:val="002A36EE"/>
    <w:rsid w:val="002A410D"/>
    <w:rsid w:val="002A684F"/>
    <w:rsid w:val="002B430C"/>
    <w:rsid w:val="002B49C6"/>
    <w:rsid w:val="002B56CD"/>
    <w:rsid w:val="002C03D0"/>
    <w:rsid w:val="002C0808"/>
    <w:rsid w:val="002D1F2D"/>
    <w:rsid w:val="002D373A"/>
    <w:rsid w:val="002D56B1"/>
    <w:rsid w:val="002D7287"/>
    <w:rsid w:val="002E22AB"/>
    <w:rsid w:val="002E2D5E"/>
    <w:rsid w:val="002E6E88"/>
    <w:rsid w:val="002F33B4"/>
    <w:rsid w:val="002F3C46"/>
    <w:rsid w:val="002F4E60"/>
    <w:rsid w:val="002F6B60"/>
    <w:rsid w:val="00300EBA"/>
    <w:rsid w:val="00302980"/>
    <w:rsid w:val="00304562"/>
    <w:rsid w:val="00311DC0"/>
    <w:rsid w:val="0031223B"/>
    <w:rsid w:val="00316AFB"/>
    <w:rsid w:val="003217EE"/>
    <w:rsid w:val="00322E05"/>
    <w:rsid w:val="0032393A"/>
    <w:rsid w:val="00323D3F"/>
    <w:rsid w:val="00323FB5"/>
    <w:rsid w:val="00324016"/>
    <w:rsid w:val="00327317"/>
    <w:rsid w:val="00327E17"/>
    <w:rsid w:val="0033040A"/>
    <w:rsid w:val="00330671"/>
    <w:rsid w:val="00331181"/>
    <w:rsid w:val="0033284F"/>
    <w:rsid w:val="0034000F"/>
    <w:rsid w:val="00342435"/>
    <w:rsid w:val="00342FCC"/>
    <w:rsid w:val="003479D0"/>
    <w:rsid w:val="0035043A"/>
    <w:rsid w:val="00351384"/>
    <w:rsid w:val="0035156C"/>
    <w:rsid w:val="00361E0A"/>
    <w:rsid w:val="00371BCA"/>
    <w:rsid w:val="003736C0"/>
    <w:rsid w:val="003810B7"/>
    <w:rsid w:val="00384D64"/>
    <w:rsid w:val="00385598"/>
    <w:rsid w:val="00390B77"/>
    <w:rsid w:val="0039199F"/>
    <w:rsid w:val="00392E04"/>
    <w:rsid w:val="003A008E"/>
    <w:rsid w:val="003C35FA"/>
    <w:rsid w:val="003D16EF"/>
    <w:rsid w:val="003E31C0"/>
    <w:rsid w:val="003E41E0"/>
    <w:rsid w:val="003F553E"/>
    <w:rsid w:val="003F5AAB"/>
    <w:rsid w:val="003F5B01"/>
    <w:rsid w:val="003F73CA"/>
    <w:rsid w:val="004024CF"/>
    <w:rsid w:val="004036D5"/>
    <w:rsid w:val="004047EC"/>
    <w:rsid w:val="00404CAE"/>
    <w:rsid w:val="00412B5B"/>
    <w:rsid w:val="00413402"/>
    <w:rsid w:val="0041484B"/>
    <w:rsid w:val="00415E41"/>
    <w:rsid w:val="004275D1"/>
    <w:rsid w:val="00432A95"/>
    <w:rsid w:val="00435EA0"/>
    <w:rsid w:val="00437480"/>
    <w:rsid w:val="004415D0"/>
    <w:rsid w:val="00441B14"/>
    <w:rsid w:val="00443BF5"/>
    <w:rsid w:val="00444D64"/>
    <w:rsid w:val="004550B4"/>
    <w:rsid w:val="00456761"/>
    <w:rsid w:val="00457BD7"/>
    <w:rsid w:val="00460E2E"/>
    <w:rsid w:val="00462847"/>
    <w:rsid w:val="00462A7E"/>
    <w:rsid w:val="0046354D"/>
    <w:rsid w:val="004647FD"/>
    <w:rsid w:val="00466492"/>
    <w:rsid w:val="00473ADA"/>
    <w:rsid w:val="0047578C"/>
    <w:rsid w:val="00475C6B"/>
    <w:rsid w:val="00476544"/>
    <w:rsid w:val="00480824"/>
    <w:rsid w:val="0048617F"/>
    <w:rsid w:val="00486D47"/>
    <w:rsid w:val="004877DC"/>
    <w:rsid w:val="004911D7"/>
    <w:rsid w:val="0049217A"/>
    <w:rsid w:val="00493107"/>
    <w:rsid w:val="00494A08"/>
    <w:rsid w:val="004A223D"/>
    <w:rsid w:val="004A5163"/>
    <w:rsid w:val="004B4905"/>
    <w:rsid w:val="004B4FA2"/>
    <w:rsid w:val="004B5B18"/>
    <w:rsid w:val="004C0B33"/>
    <w:rsid w:val="004C0FF5"/>
    <w:rsid w:val="004C609E"/>
    <w:rsid w:val="004C74BB"/>
    <w:rsid w:val="004C7FAA"/>
    <w:rsid w:val="004D1985"/>
    <w:rsid w:val="004E3353"/>
    <w:rsid w:val="004E3BCF"/>
    <w:rsid w:val="004E71C3"/>
    <w:rsid w:val="004F27AC"/>
    <w:rsid w:val="004F4B16"/>
    <w:rsid w:val="004F73E3"/>
    <w:rsid w:val="005011FB"/>
    <w:rsid w:val="00507B18"/>
    <w:rsid w:val="00511BF9"/>
    <w:rsid w:val="0051689B"/>
    <w:rsid w:val="005200BD"/>
    <w:rsid w:val="005217D0"/>
    <w:rsid w:val="00525123"/>
    <w:rsid w:val="005314B7"/>
    <w:rsid w:val="00533045"/>
    <w:rsid w:val="0053407D"/>
    <w:rsid w:val="005344C8"/>
    <w:rsid w:val="00534579"/>
    <w:rsid w:val="00534AEF"/>
    <w:rsid w:val="00534DAB"/>
    <w:rsid w:val="005365FA"/>
    <w:rsid w:val="0053763B"/>
    <w:rsid w:val="0054014D"/>
    <w:rsid w:val="0054044D"/>
    <w:rsid w:val="0054560D"/>
    <w:rsid w:val="00547475"/>
    <w:rsid w:val="00550EF2"/>
    <w:rsid w:val="005513DB"/>
    <w:rsid w:val="005528B8"/>
    <w:rsid w:val="00553E2C"/>
    <w:rsid w:val="00553EF5"/>
    <w:rsid w:val="00555507"/>
    <w:rsid w:val="00555F07"/>
    <w:rsid w:val="00575E5F"/>
    <w:rsid w:val="0058122A"/>
    <w:rsid w:val="005833E3"/>
    <w:rsid w:val="00591562"/>
    <w:rsid w:val="00591B0E"/>
    <w:rsid w:val="00592D62"/>
    <w:rsid w:val="005943A8"/>
    <w:rsid w:val="005946B4"/>
    <w:rsid w:val="00594E4C"/>
    <w:rsid w:val="00595B71"/>
    <w:rsid w:val="00596A43"/>
    <w:rsid w:val="00597929"/>
    <w:rsid w:val="005A066C"/>
    <w:rsid w:val="005A076A"/>
    <w:rsid w:val="005A3BA3"/>
    <w:rsid w:val="005B005B"/>
    <w:rsid w:val="005B59D6"/>
    <w:rsid w:val="005B6744"/>
    <w:rsid w:val="005B6F5C"/>
    <w:rsid w:val="005C1961"/>
    <w:rsid w:val="005C40C1"/>
    <w:rsid w:val="005C432F"/>
    <w:rsid w:val="005C6230"/>
    <w:rsid w:val="005C6701"/>
    <w:rsid w:val="005D0FBB"/>
    <w:rsid w:val="005D376E"/>
    <w:rsid w:val="005D4187"/>
    <w:rsid w:val="005D64F2"/>
    <w:rsid w:val="005E23B2"/>
    <w:rsid w:val="005E2483"/>
    <w:rsid w:val="005E3BD1"/>
    <w:rsid w:val="005E70BE"/>
    <w:rsid w:val="005E7894"/>
    <w:rsid w:val="005F02F2"/>
    <w:rsid w:val="005F3D03"/>
    <w:rsid w:val="00600693"/>
    <w:rsid w:val="0061089E"/>
    <w:rsid w:val="00614D63"/>
    <w:rsid w:val="00614E62"/>
    <w:rsid w:val="00617D87"/>
    <w:rsid w:val="0062100E"/>
    <w:rsid w:val="006274E9"/>
    <w:rsid w:val="006317C8"/>
    <w:rsid w:val="00633B9D"/>
    <w:rsid w:val="0063409C"/>
    <w:rsid w:val="006354D3"/>
    <w:rsid w:val="0064115E"/>
    <w:rsid w:val="00641CF1"/>
    <w:rsid w:val="0064205B"/>
    <w:rsid w:val="0064280C"/>
    <w:rsid w:val="00642D84"/>
    <w:rsid w:val="00646AA2"/>
    <w:rsid w:val="0065047F"/>
    <w:rsid w:val="00650D3A"/>
    <w:rsid w:val="00657B5A"/>
    <w:rsid w:val="006605E0"/>
    <w:rsid w:val="00662167"/>
    <w:rsid w:val="00666150"/>
    <w:rsid w:val="00666910"/>
    <w:rsid w:val="00670E95"/>
    <w:rsid w:val="0067172F"/>
    <w:rsid w:val="006726B8"/>
    <w:rsid w:val="00674518"/>
    <w:rsid w:val="00676D1C"/>
    <w:rsid w:val="006778DE"/>
    <w:rsid w:val="00684750"/>
    <w:rsid w:val="00684C77"/>
    <w:rsid w:val="00685893"/>
    <w:rsid w:val="00686F48"/>
    <w:rsid w:val="006920B4"/>
    <w:rsid w:val="00694B7A"/>
    <w:rsid w:val="0069620F"/>
    <w:rsid w:val="006A3CED"/>
    <w:rsid w:val="006B0644"/>
    <w:rsid w:val="006B7707"/>
    <w:rsid w:val="006B7E3A"/>
    <w:rsid w:val="006D25D1"/>
    <w:rsid w:val="006D28CA"/>
    <w:rsid w:val="006D36B7"/>
    <w:rsid w:val="006D3DD3"/>
    <w:rsid w:val="006D5AF4"/>
    <w:rsid w:val="006E0270"/>
    <w:rsid w:val="006F0B67"/>
    <w:rsid w:val="006F3F40"/>
    <w:rsid w:val="006F645D"/>
    <w:rsid w:val="006F6BEE"/>
    <w:rsid w:val="006F7274"/>
    <w:rsid w:val="006F7D94"/>
    <w:rsid w:val="007030B4"/>
    <w:rsid w:val="007039FD"/>
    <w:rsid w:val="00704DC5"/>
    <w:rsid w:val="00706708"/>
    <w:rsid w:val="00713D73"/>
    <w:rsid w:val="007200E0"/>
    <w:rsid w:val="00723526"/>
    <w:rsid w:val="00723971"/>
    <w:rsid w:val="00724F0F"/>
    <w:rsid w:val="007259C0"/>
    <w:rsid w:val="007302D0"/>
    <w:rsid w:val="007321BA"/>
    <w:rsid w:val="00732D9F"/>
    <w:rsid w:val="007339BA"/>
    <w:rsid w:val="0073480B"/>
    <w:rsid w:val="00735144"/>
    <w:rsid w:val="00737350"/>
    <w:rsid w:val="00737DA4"/>
    <w:rsid w:val="00741FE1"/>
    <w:rsid w:val="007455AF"/>
    <w:rsid w:val="00747E18"/>
    <w:rsid w:val="00751354"/>
    <w:rsid w:val="0075187D"/>
    <w:rsid w:val="007520AC"/>
    <w:rsid w:val="00754E8B"/>
    <w:rsid w:val="00755B65"/>
    <w:rsid w:val="00756166"/>
    <w:rsid w:val="007612AD"/>
    <w:rsid w:val="007652CF"/>
    <w:rsid w:val="007714DF"/>
    <w:rsid w:val="00772465"/>
    <w:rsid w:val="00773347"/>
    <w:rsid w:val="00784124"/>
    <w:rsid w:val="00790D1E"/>
    <w:rsid w:val="00794D12"/>
    <w:rsid w:val="00796F24"/>
    <w:rsid w:val="007A0FD8"/>
    <w:rsid w:val="007A74DC"/>
    <w:rsid w:val="007B1557"/>
    <w:rsid w:val="007B1B38"/>
    <w:rsid w:val="007B2C5E"/>
    <w:rsid w:val="007B2E6C"/>
    <w:rsid w:val="007B6114"/>
    <w:rsid w:val="007C4C70"/>
    <w:rsid w:val="007C566D"/>
    <w:rsid w:val="007C6712"/>
    <w:rsid w:val="007D0D89"/>
    <w:rsid w:val="007D2BFC"/>
    <w:rsid w:val="007D2C67"/>
    <w:rsid w:val="007D34E7"/>
    <w:rsid w:val="007D4F84"/>
    <w:rsid w:val="007D63A5"/>
    <w:rsid w:val="007D7254"/>
    <w:rsid w:val="007E176F"/>
    <w:rsid w:val="007E2715"/>
    <w:rsid w:val="007E44F4"/>
    <w:rsid w:val="007E4AA7"/>
    <w:rsid w:val="007E62A9"/>
    <w:rsid w:val="007E7555"/>
    <w:rsid w:val="007F01B3"/>
    <w:rsid w:val="007F282D"/>
    <w:rsid w:val="007F4EE3"/>
    <w:rsid w:val="00801C32"/>
    <w:rsid w:val="00803135"/>
    <w:rsid w:val="0080431A"/>
    <w:rsid w:val="00811C65"/>
    <w:rsid w:val="00813EF6"/>
    <w:rsid w:val="008147AA"/>
    <w:rsid w:val="00822D68"/>
    <w:rsid w:val="00826094"/>
    <w:rsid w:val="00826E99"/>
    <w:rsid w:val="0083013E"/>
    <w:rsid w:val="008304E2"/>
    <w:rsid w:val="00832E50"/>
    <w:rsid w:val="00834177"/>
    <w:rsid w:val="008472D4"/>
    <w:rsid w:val="0086019A"/>
    <w:rsid w:val="00863129"/>
    <w:rsid w:val="00871479"/>
    <w:rsid w:val="008718BE"/>
    <w:rsid w:val="008718E4"/>
    <w:rsid w:val="00871D6A"/>
    <w:rsid w:val="00873C4E"/>
    <w:rsid w:val="00874240"/>
    <w:rsid w:val="00875FD0"/>
    <w:rsid w:val="00877F2B"/>
    <w:rsid w:val="00880748"/>
    <w:rsid w:val="00880DB5"/>
    <w:rsid w:val="00882F68"/>
    <w:rsid w:val="00884BEA"/>
    <w:rsid w:val="00885018"/>
    <w:rsid w:val="008907F5"/>
    <w:rsid w:val="00892068"/>
    <w:rsid w:val="00892388"/>
    <w:rsid w:val="00894B74"/>
    <w:rsid w:val="008A04BF"/>
    <w:rsid w:val="008A0A0C"/>
    <w:rsid w:val="008A39BB"/>
    <w:rsid w:val="008A4E08"/>
    <w:rsid w:val="008A6117"/>
    <w:rsid w:val="008A6AD5"/>
    <w:rsid w:val="008A7FEB"/>
    <w:rsid w:val="008B0F56"/>
    <w:rsid w:val="008B2881"/>
    <w:rsid w:val="008B411B"/>
    <w:rsid w:val="008B4447"/>
    <w:rsid w:val="008B5E37"/>
    <w:rsid w:val="008C05BC"/>
    <w:rsid w:val="008C4464"/>
    <w:rsid w:val="008C5DE4"/>
    <w:rsid w:val="008C709D"/>
    <w:rsid w:val="008D017E"/>
    <w:rsid w:val="008D2D71"/>
    <w:rsid w:val="008D3400"/>
    <w:rsid w:val="008D5EFC"/>
    <w:rsid w:val="008E33A3"/>
    <w:rsid w:val="008E3805"/>
    <w:rsid w:val="008E44DE"/>
    <w:rsid w:val="008E6CEF"/>
    <w:rsid w:val="008E74FA"/>
    <w:rsid w:val="008F0851"/>
    <w:rsid w:val="008F2CF2"/>
    <w:rsid w:val="008F466E"/>
    <w:rsid w:val="008F5ADF"/>
    <w:rsid w:val="008F5F00"/>
    <w:rsid w:val="009010E6"/>
    <w:rsid w:val="00901D82"/>
    <w:rsid w:val="00904BCA"/>
    <w:rsid w:val="00905156"/>
    <w:rsid w:val="009056B4"/>
    <w:rsid w:val="00907103"/>
    <w:rsid w:val="0090757A"/>
    <w:rsid w:val="00907F78"/>
    <w:rsid w:val="00910621"/>
    <w:rsid w:val="00910F29"/>
    <w:rsid w:val="00911126"/>
    <w:rsid w:val="00911808"/>
    <w:rsid w:val="00912F36"/>
    <w:rsid w:val="00912F48"/>
    <w:rsid w:val="0091664D"/>
    <w:rsid w:val="00917971"/>
    <w:rsid w:val="00924700"/>
    <w:rsid w:val="0092534F"/>
    <w:rsid w:val="00930C9D"/>
    <w:rsid w:val="0093251D"/>
    <w:rsid w:val="0093253C"/>
    <w:rsid w:val="00934E1A"/>
    <w:rsid w:val="0093754D"/>
    <w:rsid w:val="00950405"/>
    <w:rsid w:val="00952487"/>
    <w:rsid w:val="00952A56"/>
    <w:rsid w:val="00952B06"/>
    <w:rsid w:val="009558EA"/>
    <w:rsid w:val="009606F8"/>
    <w:rsid w:val="00962275"/>
    <w:rsid w:val="009638D4"/>
    <w:rsid w:val="009648DB"/>
    <w:rsid w:val="009663D1"/>
    <w:rsid w:val="00970468"/>
    <w:rsid w:val="00970B14"/>
    <w:rsid w:val="00970D9C"/>
    <w:rsid w:val="009719C3"/>
    <w:rsid w:val="00973987"/>
    <w:rsid w:val="0098089D"/>
    <w:rsid w:val="00980F2F"/>
    <w:rsid w:val="00981A91"/>
    <w:rsid w:val="00983EE4"/>
    <w:rsid w:val="009A02E3"/>
    <w:rsid w:val="009A3DDE"/>
    <w:rsid w:val="009A5886"/>
    <w:rsid w:val="009A6438"/>
    <w:rsid w:val="009A6606"/>
    <w:rsid w:val="009A7A46"/>
    <w:rsid w:val="009B0F75"/>
    <w:rsid w:val="009B5A93"/>
    <w:rsid w:val="009B5B84"/>
    <w:rsid w:val="009C4C32"/>
    <w:rsid w:val="009C6E11"/>
    <w:rsid w:val="009D0825"/>
    <w:rsid w:val="009D11BC"/>
    <w:rsid w:val="009D13AF"/>
    <w:rsid w:val="009D1C92"/>
    <w:rsid w:val="009D20DF"/>
    <w:rsid w:val="009D7396"/>
    <w:rsid w:val="009E06F8"/>
    <w:rsid w:val="009E3EB8"/>
    <w:rsid w:val="009E440A"/>
    <w:rsid w:val="009E4857"/>
    <w:rsid w:val="009E6269"/>
    <w:rsid w:val="009E65EF"/>
    <w:rsid w:val="009F1B60"/>
    <w:rsid w:val="009F2F67"/>
    <w:rsid w:val="009F327E"/>
    <w:rsid w:val="00A00080"/>
    <w:rsid w:val="00A04372"/>
    <w:rsid w:val="00A0658F"/>
    <w:rsid w:val="00A07C25"/>
    <w:rsid w:val="00A12021"/>
    <w:rsid w:val="00A1407A"/>
    <w:rsid w:val="00A141BA"/>
    <w:rsid w:val="00A16B74"/>
    <w:rsid w:val="00A236B0"/>
    <w:rsid w:val="00A23A37"/>
    <w:rsid w:val="00A24694"/>
    <w:rsid w:val="00A2781C"/>
    <w:rsid w:val="00A2787A"/>
    <w:rsid w:val="00A41010"/>
    <w:rsid w:val="00A4485B"/>
    <w:rsid w:val="00A45D6A"/>
    <w:rsid w:val="00A512D0"/>
    <w:rsid w:val="00A51CD2"/>
    <w:rsid w:val="00A54D8A"/>
    <w:rsid w:val="00A62048"/>
    <w:rsid w:val="00A635C1"/>
    <w:rsid w:val="00A647E4"/>
    <w:rsid w:val="00A7061A"/>
    <w:rsid w:val="00A70FC7"/>
    <w:rsid w:val="00A71713"/>
    <w:rsid w:val="00A724AD"/>
    <w:rsid w:val="00A7304F"/>
    <w:rsid w:val="00A80A3A"/>
    <w:rsid w:val="00A80AFE"/>
    <w:rsid w:val="00A83F99"/>
    <w:rsid w:val="00A8647C"/>
    <w:rsid w:val="00AA126B"/>
    <w:rsid w:val="00AA45AD"/>
    <w:rsid w:val="00AB0519"/>
    <w:rsid w:val="00AB1CEB"/>
    <w:rsid w:val="00AB226E"/>
    <w:rsid w:val="00AB3B6E"/>
    <w:rsid w:val="00AB47CD"/>
    <w:rsid w:val="00AB523D"/>
    <w:rsid w:val="00AB7B4B"/>
    <w:rsid w:val="00AB7ED8"/>
    <w:rsid w:val="00AC256F"/>
    <w:rsid w:val="00AC46E9"/>
    <w:rsid w:val="00AC75A8"/>
    <w:rsid w:val="00AD1937"/>
    <w:rsid w:val="00AD28D2"/>
    <w:rsid w:val="00AD35D7"/>
    <w:rsid w:val="00AE2750"/>
    <w:rsid w:val="00AE3B4B"/>
    <w:rsid w:val="00AE4DE7"/>
    <w:rsid w:val="00AE5B13"/>
    <w:rsid w:val="00AE62D5"/>
    <w:rsid w:val="00AF397A"/>
    <w:rsid w:val="00AF59A4"/>
    <w:rsid w:val="00B00F6E"/>
    <w:rsid w:val="00B11BE1"/>
    <w:rsid w:val="00B15E1B"/>
    <w:rsid w:val="00B17492"/>
    <w:rsid w:val="00B205B7"/>
    <w:rsid w:val="00B2092A"/>
    <w:rsid w:val="00B233E7"/>
    <w:rsid w:val="00B23764"/>
    <w:rsid w:val="00B25C72"/>
    <w:rsid w:val="00B26DA7"/>
    <w:rsid w:val="00B31AEF"/>
    <w:rsid w:val="00B34BA1"/>
    <w:rsid w:val="00B3563F"/>
    <w:rsid w:val="00B362B0"/>
    <w:rsid w:val="00B4544D"/>
    <w:rsid w:val="00B454EC"/>
    <w:rsid w:val="00B45BBA"/>
    <w:rsid w:val="00B56929"/>
    <w:rsid w:val="00B60BF1"/>
    <w:rsid w:val="00B63AFE"/>
    <w:rsid w:val="00B71872"/>
    <w:rsid w:val="00B72376"/>
    <w:rsid w:val="00B74DF7"/>
    <w:rsid w:val="00B7550C"/>
    <w:rsid w:val="00B756B4"/>
    <w:rsid w:val="00B77F69"/>
    <w:rsid w:val="00B8097B"/>
    <w:rsid w:val="00B80A6A"/>
    <w:rsid w:val="00B81256"/>
    <w:rsid w:val="00B828E3"/>
    <w:rsid w:val="00B9591E"/>
    <w:rsid w:val="00B9703A"/>
    <w:rsid w:val="00B9779C"/>
    <w:rsid w:val="00BA465E"/>
    <w:rsid w:val="00BA4F20"/>
    <w:rsid w:val="00BA67C8"/>
    <w:rsid w:val="00BA6CC1"/>
    <w:rsid w:val="00BB01E3"/>
    <w:rsid w:val="00BB2C12"/>
    <w:rsid w:val="00BB60AF"/>
    <w:rsid w:val="00BC114C"/>
    <w:rsid w:val="00BD0CFA"/>
    <w:rsid w:val="00BD4186"/>
    <w:rsid w:val="00BE21C3"/>
    <w:rsid w:val="00BE2451"/>
    <w:rsid w:val="00BE400C"/>
    <w:rsid w:val="00BE7EBD"/>
    <w:rsid w:val="00BF1C59"/>
    <w:rsid w:val="00BF4D42"/>
    <w:rsid w:val="00BF5CF6"/>
    <w:rsid w:val="00BF6398"/>
    <w:rsid w:val="00C02D4B"/>
    <w:rsid w:val="00C16CE2"/>
    <w:rsid w:val="00C21CF3"/>
    <w:rsid w:val="00C23049"/>
    <w:rsid w:val="00C25DAD"/>
    <w:rsid w:val="00C3025C"/>
    <w:rsid w:val="00C31F26"/>
    <w:rsid w:val="00C3300E"/>
    <w:rsid w:val="00C42BB3"/>
    <w:rsid w:val="00C44C14"/>
    <w:rsid w:val="00C45E1C"/>
    <w:rsid w:val="00C51233"/>
    <w:rsid w:val="00C53B09"/>
    <w:rsid w:val="00C57A1B"/>
    <w:rsid w:val="00C60C6D"/>
    <w:rsid w:val="00C62B89"/>
    <w:rsid w:val="00C62B9A"/>
    <w:rsid w:val="00C6382B"/>
    <w:rsid w:val="00C638A7"/>
    <w:rsid w:val="00C67296"/>
    <w:rsid w:val="00C71DA3"/>
    <w:rsid w:val="00C773B2"/>
    <w:rsid w:val="00C81214"/>
    <w:rsid w:val="00C83E4C"/>
    <w:rsid w:val="00C84B39"/>
    <w:rsid w:val="00C85E7E"/>
    <w:rsid w:val="00C8703A"/>
    <w:rsid w:val="00C96F29"/>
    <w:rsid w:val="00CA1587"/>
    <w:rsid w:val="00CA2FA6"/>
    <w:rsid w:val="00CA3935"/>
    <w:rsid w:val="00CA51F5"/>
    <w:rsid w:val="00CA5F0D"/>
    <w:rsid w:val="00CA7FBC"/>
    <w:rsid w:val="00CB0BF5"/>
    <w:rsid w:val="00CB4DC9"/>
    <w:rsid w:val="00CB4FA8"/>
    <w:rsid w:val="00CB51DC"/>
    <w:rsid w:val="00CC1553"/>
    <w:rsid w:val="00CC297B"/>
    <w:rsid w:val="00CC5201"/>
    <w:rsid w:val="00CC721B"/>
    <w:rsid w:val="00CD0755"/>
    <w:rsid w:val="00CD076F"/>
    <w:rsid w:val="00CD322C"/>
    <w:rsid w:val="00CD3ED7"/>
    <w:rsid w:val="00CD4150"/>
    <w:rsid w:val="00CD6AEB"/>
    <w:rsid w:val="00CE1027"/>
    <w:rsid w:val="00CE1062"/>
    <w:rsid w:val="00CE3EC1"/>
    <w:rsid w:val="00CE4EB3"/>
    <w:rsid w:val="00CE5AE1"/>
    <w:rsid w:val="00CE702E"/>
    <w:rsid w:val="00CE76C7"/>
    <w:rsid w:val="00CF01E1"/>
    <w:rsid w:val="00CF0BAF"/>
    <w:rsid w:val="00CF1EA1"/>
    <w:rsid w:val="00CF2872"/>
    <w:rsid w:val="00CF4278"/>
    <w:rsid w:val="00CF4707"/>
    <w:rsid w:val="00CF5BB2"/>
    <w:rsid w:val="00D065DD"/>
    <w:rsid w:val="00D10024"/>
    <w:rsid w:val="00D147DC"/>
    <w:rsid w:val="00D168C5"/>
    <w:rsid w:val="00D1784F"/>
    <w:rsid w:val="00D23401"/>
    <w:rsid w:val="00D25BD0"/>
    <w:rsid w:val="00D25D68"/>
    <w:rsid w:val="00D27491"/>
    <w:rsid w:val="00D274C6"/>
    <w:rsid w:val="00D27BC9"/>
    <w:rsid w:val="00D339D2"/>
    <w:rsid w:val="00D33E51"/>
    <w:rsid w:val="00D33E8A"/>
    <w:rsid w:val="00D36BDF"/>
    <w:rsid w:val="00D36D86"/>
    <w:rsid w:val="00D41622"/>
    <w:rsid w:val="00D46C2F"/>
    <w:rsid w:val="00D5086A"/>
    <w:rsid w:val="00D5337D"/>
    <w:rsid w:val="00D5750A"/>
    <w:rsid w:val="00D620B7"/>
    <w:rsid w:val="00D64298"/>
    <w:rsid w:val="00D65395"/>
    <w:rsid w:val="00D70690"/>
    <w:rsid w:val="00D70E30"/>
    <w:rsid w:val="00D7756A"/>
    <w:rsid w:val="00D803FD"/>
    <w:rsid w:val="00D82CF9"/>
    <w:rsid w:val="00D84512"/>
    <w:rsid w:val="00D93BE2"/>
    <w:rsid w:val="00D9749F"/>
    <w:rsid w:val="00DA2C2A"/>
    <w:rsid w:val="00DA3F5A"/>
    <w:rsid w:val="00DA5793"/>
    <w:rsid w:val="00DA6784"/>
    <w:rsid w:val="00DA7F9C"/>
    <w:rsid w:val="00DB1566"/>
    <w:rsid w:val="00DB64C6"/>
    <w:rsid w:val="00DB6853"/>
    <w:rsid w:val="00DC0537"/>
    <w:rsid w:val="00DC0F45"/>
    <w:rsid w:val="00DC15A7"/>
    <w:rsid w:val="00DC45F5"/>
    <w:rsid w:val="00DC5D0D"/>
    <w:rsid w:val="00DC7A68"/>
    <w:rsid w:val="00DD135A"/>
    <w:rsid w:val="00DD135C"/>
    <w:rsid w:val="00DD1697"/>
    <w:rsid w:val="00DD20E4"/>
    <w:rsid w:val="00DD28D4"/>
    <w:rsid w:val="00DD7E77"/>
    <w:rsid w:val="00DE43B9"/>
    <w:rsid w:val="00DE739C"/>
    <w:rsid w:val="00DE7A88"/>
    <w:rsid w:val="00DF0A1A"/>
    <w:rsid w:val="00DF2D49"/>
    <w:rsid w:val="00DF33F7"/>
    <w:rsid w:val="00E00605"/>
    <w:rsid w:val="00E025EE"/>
    <w:rsid w:val="00E06F38"/>
    <w:rsid w:val="00E07602"/>
    <w:rsid w:val="00E15BE2"/>
    <w:rsid w:val="00E16E96"/>
    <w:rsid w:val="00E22448"/>
    <w:rsid w:val="00E349E7"/>
    <w:rsid w:val="00E36010"/>
    <w:rsid w:val="00E40A91"/>
    <w:rsid w:val="00E45295"/>
    <w:rsid w:val="00E46FB7"/>
    <w:rsid w:val="00E5191A"/>
    <w:rsid w:val="00E566A2"/>
    <w:rsid w:val="00E60D81"/>
    <w:rsid w:val="00E61A1B"/>
    <w:rsid w:val="00E61D7D"/>
    <w:rsid w:val="00E6377E"/>
    <w:rsid w:val="00E65401"/>
    <w:rsid w:val="00E67F66"/>
    <w:rsid w:val="00E71F93"/>
    <w:rsid w:val="00E761E8"/>
    <w:rsid w:val="00E8462C"/>
    <w:rsid w:val="00E86563"/>
    <w:rsid w:val="00E8684C"/>
    <w:rsid w:val="00E86ABF"/>
    <w:rsid w:val="00E9042F"/>
    <w:rsid w:val="00E92FAA"/>
    <w:rsid w:val="00E947D9"/>
    <w:rsid w:val="00E977FE"/>
    <w:rsid w:val="00EA1734"/>
    <w:rsid w:val="00EA2556"/>
    <w:rsid w:val="00EB35CA"/>
    <w:rsid w:val="00EB6B4A"/>
    <w:rsid w:val="00EC07D6"/>
    <w:rsid w:val="00EC3202"/>
    <w:rsid w:val="00EC5AC6"/>
    <w:rsid w:val="00EC65C5"/>
    <w:rsid w:val="00EC6B89"/>
    <w:rsid w:val="00EC6EE1"/>
    <w:rsid w:val="00EC7774"/>
    <w:rsid w:val="00ED10FE"/>
    <w:rsid w:val="00ED440C"/>
    <w:rsid w:val="00ED7359"/>
    <w:rsid w:val="00ED7B83"/>
    <w:rsid w:val="00EE0EAD"/>
    <w:rsid w:val="00EE7A02"/>
    <w:rsid w:val="00EF09F0"/>
    <w:rsid w:val="00EF1065"/>
    <w:rsid w:val="00EF39A4"/>
    <w:rsid w:val="00EF5466"/>
    <w:rsid w:val="00EF7640"/>
    <w:rsid w:val="00F01E48"/>
    <w:rsid w:val="00F04E9B"/>
    <w:rsid w:val="00F05484"/>
    <w:rsid w:val="00F10D48"/>
    <w:rsid w:val="00F12327"/>
    <w:rsid w:val="00F13772"/>
    <w:rsid w:val="00F14BE4"/>
    <w:rsid w:val="00F2424A"/>
    <w:rsid w:val="00F261B1"/>
    <w:rsid w:val="00F26978"/>
    <w:rsid w:val="00F3235A"/>
    <w:rsid w:val="00F3256D"/>
    <w:rsid w:val="00F436E1"/>
    <w:rsid w:val="00F447F9"/>
    <w:rsid w:val="00F46B46"/>
    <w:rsid w:val="00F528D3"/>
    <w:rsid w:val="00F53E39"/>
    <w:rsid w:val="00F60D49"/>
    <w:rsid w:val="00F63BB8"/>
    <w:rsid w:val="00F67594"/>
    <w:rsid w:val="00F7249F"/>
    <w:rsid w:val="00F75462"/>
    <w:rsid w:val="00F75D86"/>
    <w:rsid w:val="00F86A56"/>
    <w:rsid w:val="00F87B1F"/>
    <w:rsid w:val="00FA10B8"/>
    <w:rsid w:val="00FA1F4F"/>
    <w:rsid w:val="00FA7BC3"/>
    <w:rsid w:val="00FB182E"/>
    <w:rsid w:val="00FB56E3"/>
    <w:rsid w:val="00FB7BB7"/>
    <w:rsid w:val="00FC3E64"/>
    <w:rsid w:val="00FC5FA6"/>
    <w:rsid w:val="00FC64C7"/>
    <w:rsid w:val="00FC676A"/>
    <w:rsid w:val="00FD05B2"/>
    <w:rsid w:val="00FD4A45"/>
    <w:rsid w:val="00FD713A"/>
    <w:rsid w:val="00FE2E53"/>
    <w:rsid w:val="00FF0948"/>
    <w:rsid w:val="00FF2C63"/>
    <w:rsid w:val="00FF342C"/>
    <w:rsid w:val="00FF5E3E"/>
    <w:rsid w:val="00FF710A"/>
    <w:rsid w:val="00FF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2"/>
    </o:shapelayout>
  </w:shapeDefaults>
  <w:decimalSymbol w:val="."/>
  <w:listSeparator w:val=","/>
  <w14:docId w14:val="188EC3B7"/>
  <w15:chartTrackingRefBased/>
  <w15:docId w15:val="{6F10B389-A052-6A41-A6E4-DCA957BA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3B45"/>
    <w:pPr>
      <w:widowControl w:val="0"/>
    </w:pPr>
    <w:rPr>
      <w:kern w:val="2"/>
      <w:sz w:val="24"/>
      <w:szCs w:val="24"/>
    </w:rPr>
  </w:style>
  <w:style w:type="paragraph" w:styleId="Heading6">
    <w:name w:val="heading 6"/>
    <w:basedOn w:val="Normal"/>
    <w:next w:val="NormalIndent"/>
    <w:link w:val="Heading6Char"/>
    <w:qFormat/>
    <w:rsid w:val="0009620F"/>
    <w:pPr>
      <w:keepNext/>
      <w:widowControl/>
      <w:jc w:val="both"/>
      <w:outlineLvl w:val="5"/>
    </w:pPr>
    <w:rPr>
      <w:b/>
      <w:sz w:val="28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D4F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link w:val="FooterChar"/>
    <w:rsid w:val="007D4F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PageNumber">
    <w:name w:val="page number"/>
    <w:basedOn w:val="DefaultParagraphFont"/>
    <w:rsid w:val="007D4F84"/>
  </w:style>
  <w:style w:type="character" w:styleId="Hyperlink">
    <w:name w:val="Hyperlink"/>
    <w:rsid w:val="00D065DD"/>
    <w:rPr>
      <w:color w:val="0000FF"/>
      <w:u w:val="single"/>
    </w:rPr>
  </w:style>
  <w:style w:type="paragraph" w:styleId="Date">
    <w:name w:val="Date"/>
    <w:basedOn w:val="Normal"/>
    <w:next w:val="Normal"/>
    <w:rsid w:val="00930C9D"/>
    <w:pPr>
      <w:jc w:val="right"/>
    </w:pPr>
  </w:style>
  <w:style w:type="character" w:customStyle="1" w:styleId="HeaderChar">
    <w:name w:val="Header Char"/>
    <w:link w:val="Header"/>
    <w:uiPriority w:val="99"/>
    <w:rsid w:val="0025774D"/>
    <w:rPr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74D"/>
    <w:rPr>
      <w:rFonts w:ascii="Cambria" w:hAnsi="Cambri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74D"/>
    <w:rPr>
      <w:rFonts w:ascii="Cambria" w:eastAsia="PMingLiU" w:hAnsi="Cambria" w:cs="Times New Roman"/>
      <w:kern w:val="2"/>
      <w:sz w:val="18"/>
      <w:szCs w:val="18"/>
    </w:rPr>
  </w:style>
  <w:style w:type="character" w:customStyle="1" w:styleId="point">
    <w:name w:val="point"/>
    <w:rsid w:val="00646AA2"/>
  </w:style>
  <w:style w:type="paragraph" w:customStyle="1" w:styleId="-11">
    <w:name w:val="彩色清單 - 輔色 11"/>
    <w:basedOn w:val="Normal"/>
    <w:uiPriority w:val="34"/>
    <w:qFormat/>
    <w:rsid w:val="006354D3"/>
    <w:pPr>
      <w:ind w:leftChars="200" w:left="480"/>
    </w:pPr>
    <w:rPr>
      <w:rFonts w:ascii="Calibri" w:hAnsi="Calibri"/>
      <w:szCs w:val="22"/>
    </w:rPr>
  </w:style>
  <w:style w:type="table" w:styleId="TableGrid">
    <w:name w:val="Table Grid"/>
    <w:basedOn w:val="TableNormal"/>
    <w:uiPriority w:val="59"/>
    <w:rsid w:val="00DC1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B80A6A"/>
    <w:pPr>
      <w:widowControl/>
      <w:tabs>
        <w:tab w:val="left" w:pos="9990"/>
      </w:tabs>
      <w:autoSpaceDE w:val="0"/>
      <w:autoSpaceDN w:val="0"/>
      <w:ind w:left="360" w:hanging="360"/>
      <w:jc w:val="center"/>
    </w:pPr>
    <w:rPr>
      <w:rFonts w:ascii="Book Antiqua" w:hAnsi="Book Antiqua"/>
      <w:b/>
      <w:kern w:val="0"/>
      <w:sz w:val="36"/>
      <w:szCs w:val="20"/>
      <w:lang w:val="en-CA"/>
    </w:rPr>
  </w:style>
  <w:style w:type="character" w:customStyle="1" w:styleId="TitleChar">
    <w:name w:val="Title Char"/>
    <w:link w:val="Title"/>
    <w:rsid w:val="00B80A6A"/>
    <w:rPr>
      <w:rFonts w:ascii="Book Antiqua" w:hAnsi="Book Antiqua"/>
      <w:b/>
      <w:sz w:val="36"/>
      <w:lang w:val="en-CA"/>
    </w:rPr>
  </w:style>
  <w:style w:type="character" w:customStyle="1" w:styleId="FooterChar">
    <w:name w:val="Footer Char"/>
    <w:link w:val="Footer"/>
    <w:rsid w:val="00B3563F"/>
    <w:rPr>
      <w:kern w:val="2"/>
    </w:rPr>
  </w:style>
  <w:style w:type="paragraph" w:styleId="BodyTextIndent2">
    <w:name w:val="Body Text Indent 2"/>
    <w:basedOn w:val="Normal"/>
    <w:link w:val="BodyTextIndent2Char"/>
    <w:rsid w:val="00973987"/>
    <w:pPr>
      <w:widowControl/>
      <w:autoSpaceDE w:val="0"/>
      <w:autoSpaceDN w:val="0"/>
      <w:adjustRightInd w:val="0"/>
      <w:textAlignment w:val="baseline"/>
    </w:pPr>
    <w:rPr>
      <w:rFonts w:eastAsia="????"/>
      <w:kern w:val="0"/>
      <w:szCs w:val="20"/>
    </w:rPr>
  </w:style>
  <w:style w:type="character" w:customStyle="1" w:styleId="BodyTextIndent2Char">
    <w:name w:val="Body Text Indent 2 Char"/>
    <w:link w:val="BodyTextIndent2"/>
    <w:rsid w:val="00973987"/>
    <w:rPr>
      <w:rFonts w:eastAsia="????"/>
      <w:sz w:val="24"/>
    </w:rPr>
  </w:style>
  <w:style w:type="paragraph" w:customStyle="1" w:styleId="Default">
    <w:name w:val="Default"/>
    <w:rsid w:val="00D803F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Name">
    <w:name w:val="Name"/>
    <w:basedOn w:val="Normal"/>
    <w:rsid w:val="0033284F"/>
    <w:pPr>
      <w:widowControl/>
      <w:jc w:val="center"/>
    </w:pPr>
    <w:rPr>
      <w:b/>
      <w:caps/>
      <w:kern w:val="0"/>
      <w:szCs w:val="20"/>
      <w:lang w:eastAsia="en-US"/>
    </w:rPr>
  </w:style>
  <w:style w:type="paragraph" w:customStyle="1" w:styleId="PhoneNumber">
    <w:name w:val="Phone Number"/>
    <w:basedOn w:val="Normal"/>
    <w:rsid w:val="0033284F"/>
    <w:pPr>
      <w:widowControl/>
      <w:spacing w:after="240"/>
      <w:jc w:val="center"/>
    </w:pPr>
    <w:rPr>
      <w:kern w:val="0"/>
      <w:szCs w:val="20"/>
      <w:lang w:eastAsia="en-US"/>
    </w:rPr>
  </w:style>
  <w:style w:type="character" w:customStyle="1" w:styleId="Other">
    <w:name w:val="Other"/>
    <w:basedOn w:val="DefaultParagraphFont"/>
    <w:rsid w:val="0033284F"/>
  </w:style>
  <w:style w:type="paragraph" w:customStyle="1" w:styleId="Style1">
    <w:name w:val="Style1"/>
    <w:basedOn w:val="Normal"/>
    <w:link w:val="Style1Char"/>
    <w:rsid w:val="0033284F"/>
    <w:pPr>
      <w:widowControl/>
      <w:numPr>
        <w:numId w:val="1"/>
      </w:numPr>
      <w:spacing w:beforeLines="50" w:before="50" w:afterLines="50" w:after="50"/>
    </w:pPr>
    <w:rPr>
      <w:rFonts w:eastAsia="Times New Roman"/>
      <w:spacing w:val="-3"/>
      <w:kern w:val="0"/>
      <w:szCs w:val="20"/>
    </w:rPr>
  </w:style>
  <w:style w:type="character" w:customStyle="1" w:styleId="Style1Char">
    <w:name w:val="Style1 Char"/>
    <w:link w:val="Style1"/>
    <w:rsid w:val="0033284F"/>
    <w:rPr>
      <w:rFonts w:eastAsia="Times New Roman"/>
      <w:spacing w:val="-3"/>
      <w:sz w:val="24"/>
    </w:rPr>
  </w:style>
  <w:style w:type="character" w:customStyle="1" w:styleId="StyleOtherAsianBatang">
    <w:name w:val="Style Other + (Asian) Batang"/>
    <w:rsid w:val="0033284F"/>
    <w:rPr>
      <w:rFonts w:eastAsia="Batang"/>
    </w:rPr>
  </w:style>
  <w:style w:type="character" w:customStyle="1" w:styleId="StyleOtherAsianBatangBoldUnderline">
    <w:name w:val="Style Other + (Asian) Batang Bold Underline"/>
    <w:rsid w:val="0033284F"/>
    <w:rPr>
      <w:rFonts w:eastAsia="Times New Roman"/>
      <w:b/>
      <w:bCs/>
      <w:sz w:val="24"/>
      <w:u w:val="single"/>
    </w:rPr>
  </w:style>
  <w:style w:type="paragraph" w:customStyle="1" w:styleId="StyleBefore5ptAfter6pt1">
    <w:name w:val="Style Before:  5 pt After:  6 pt1"/>
    <w:basedOn w:val="Normal"/>
    <w:rsid w:val="0033284F"/>
    <w:pPr>
      <w:widowControl/>
      <w:spacing w:after="120"/>
    </w:pPr>
    <w:rPr>
      <w:rFonts w:eastAsia="Times New Roman" w:cs="PMingLiU"/>
      <w:spacing w:val="-3"/>
      <w:kern w:val="0"/>
      <w:szCs w:val="20"/>
      <w:lang w:eastAsia="en-US"/>
    </w:rPr>
  </w:style>
  <w:style w:type="paragraph" w:customStyle="1" w:styleId="21">
    <w:name w:val="暗色格線 21"/>
    <w:uiPriority w:val="1"/>
    <w:qFormat/>
    <w:rsid w:val="007C566D"/>
    <w:pPr>
      <w:widowControl w:val="0"/>
    </w:pPr>
    <w:rPr>
      <w:rFonts w:ascii="Calibri" w:hAnsi="Calibri"/>
      <w:kern w:val="2"/>
      <w:sz w:val="24"/>
      <w:szCs w:val="22"/>
    </w:rPr>
  </w:style>
  <w:style w:type="character" w:customStyle="1" w:styleId="st">
    <w:name w:val="st"/>
    <w:rsid w:val="007C566D"/>
  </w:style>
  <w:style w:type="character" w:styleId="Emphasis">
    <w:name w:val="Emphasis"/>
    <w:uiPriority w:val="20"/>
    <w:qFormat/>
    <w:rsid w:val="00A70FC7"/>
    <w:rPr>
      <w:i/>
      <w:iCs/>
    </w:rPr>
  </w:style>
  <w:style w:type="character" w:customStyle="1" w:styleId="apple-converted-space">
    <w:name w:val="apple-converted-space"/>
    <w:rsid w:val="00A70FC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9620F"/>
    <w:pPr>
      <w:spacing w:after="120"/>
      <w:ind w:leftChars="200" w:left="480"/>
    </w:pPr>
  </w:style>
  <w:style w:type="character" w:customStyle="1" w:styleId="BodyTextIndentChar">
    <w:name w:val="Body Text Indent Char"/>
    <w:link w:val="BodyTextIndent"/>
    <w:uiPriority w:val="99"/>
    <w:semiHidden/>
    <w:rsid w:val="0009620F"/>
    <w:rPr>
      <w:kern w:val="2"/>
      <w:sz w:val="24"/>
      <w:szCs w:val="24"/>
    </w:rPr>
  </w:style>
  <w:style w:type="character" w:customStyle="1" w:styleId="Heading6Char">
    <w:name w:val="Heading 6 Char"/>
    <w:link w:val="Heading6"/>
    <w:rsid w:val="0009620F"/>
    <w:rPr>
      <w:b/>
      <w:kern w:val="2"/>
      <w:sz w:val="28"/>
      <w:lang w:eastAsia="en-US"/>
    </w:rPr>
  </w:style>
  <w:style w:type="paragraph" w:styleId="NormalIndent">
    <w:name w:val="Normal Indent"/>
    <w:basedOn w:val="Normal"/>
    <w:uiPriority w:val="99"/>
    <w:semiHidden/>
    <w:unhideWhenUsed/>
    <w:rsid w:val="0009620F"/>
    <w:pPr>
      <w:ind w:leftChars="200" w:left="480"/>
    </w:pPr>
  </w:style>
  <w:style w:type="character" w:customStyle="1" w:styleId="apple-style-span">
    <w:name w:val="apple-style-span"/>
    <w:uiPriority w:val="99"/>
    <w:rsid w:val="00911808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2344E7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paragraph" w:styleId="ListParagraph">
    <w:name w:val="List Paragraph"/>
    <w:basedOn w:val="Normal"/>
    <w:uiPriority w:val="34"/>
    <w:qFormat/>
    <w:rsid w:val="002344E7"/>
    <w:pPr>
      <w:ind w:leftChars="200" w:left="480"/>
    </w:pPr>
  </w:style>
  <w:style w:type="paragraph" w:styleId="NoSpacing">
    <w:name w:val="No Spacing"/>
    <w:uiPriority w:val="1"/>
    <w:qFormat/>
    <w:rsid w:val="00555507"/>
    <w:pPr>
      <w:widowControl w:val="0"/>
    </w:pPr>
    <w:rPr>
      <w:kern w:val="2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65DF2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354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8260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26094"/>
    <w:rPr>
      <w:kern w:val="2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D3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0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3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2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5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8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7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6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6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8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4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0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2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5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4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der.oued@hotmail.fr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ZHRLAA-Uiy4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7Zenmw3l_ns&amp;t=63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tHmlgqHq4k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0A4CD-4012-485B-B0B7-D090DCE0C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2</Pages>
  <Words>665</Words>
  <Characters>4844</Characters>
  <Application>Microsoft Office Word</Application>
  <DocSecurity>0</DocSecurity>
  <Lines>40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Ken Kan Resume</vt:lpstr>
    </vt:vector>
  </TitlesOfParts>
  <Company>Arima Computer Corp.</Company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 Kan Resume</dc:title>
  <dc:subject/>
  <dc:creator>Customer</dc:creator>
  <cp:keywords/>
  <dc:description/>
  <cp:lastModifiedBy>Cheick.Oueder</cp:lastModifiedBy>
  <cp:revision>285</cp:revision>
  <cp:lastPrinted>2026-02-03T12:56:00Z</cp:lastPrinted>
  <dcterms:created xsi:type="dcterms:W3CDTF">2022-09-06T13:46:00Z</dcterms:created>
  <dcterms:modified xsi:type="dcterms:W3CDTF">2026-03-10T06:04:00Z</dcterms:modified>
</cp:coreProperties>
</file>